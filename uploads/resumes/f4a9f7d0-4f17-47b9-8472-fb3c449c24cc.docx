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ED179" w14:textId="1F3F1A83" w:rsidR="00410F37" w:rsidRDefault="00960F71">
      <w:r>
        <w:rPr>
          <w:noProof/>
          <w:lang w:val="en-AU" w:eastAsia="en-AU" w:bidi="ar-SA"/>
        </w:rPr>
        <w:drawing>
          <wp:anchor distT="0" distB="0" distL="114300" distR="114300" simplePos="0" relativeHeight="251658240" behindDoc="1" locked="1" layoutInCell="1" allowOverlap="1" wp14:anchorId="091546CA" wp14:editId="7BEB143F">
            <wp:simplePos x="0" y="0"/>
            <wp:positionH relativeFrom="page">
              <wp:posOffset>1515745</wp:posOffset>
            </wp:positionH>
            <wp:positionV relativeFrom="paragraph">
              <wp:posOffset>407035</wp:posOffset>
            </wp:positionV>
            <wp:extent cx="7776210" cy="10058400"/>
            <wp:effectExtent l="0" t="0" r="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621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10869" w:type="dxa"/>
        <w:tblLayout w:type="fixed"/>
        <w:tblCellMar>
          <w:left w:w="115" w:type="dxa"/>
          <w:right w:w="115" w:type="dxa"/>
        </w:tblCellMar>
        <w:tblLook w:val="0600" w:firstRow="0" w:lastRow="0" w:firstColumn="0" w:lastColumn="0" w:noHBand="1" w:noVBand="1"/>
      </w:tblPr>
      <w:tblGrid>
        <w:gridCol w:w="4032"/>
        <w:gridCol w:w="3495"/>
        <w:gridCol w:w="3342"/>
      </w:tblGrid>
      <w:tr w:rsidR="00066AA8" w:rsidRPr="00E8269A" w14:paraId="0BFA9C2D" w14:textId="77777777" w:rsidTr="54A76D98">
        <w:trPr>
          <w:trHeight w:val="1670"/>
        </w:trPr>
        <w:tc>
          <w:tcPr>
            <w:tcW w:w="4032" w:type="dxa"/>
          </w:tcPr>
          <w:p w14:paraId="072472A3" w14:textId="01AE3587" w:rsidR="00066AA8" w:rsidRDefault="00066AA8" w:rsidP="00D46D72">
            <w:pPr>
              <w:pStyle w:val="Title"/>
            </w:pPr>
          </w:p>
        </w:tc>
        <w:tc>
          <w:tcPr>
            <w:tcW w:w="6837" w:type="dxa"/>
            <w:gridSpan w:val="2"/>
            <w:vAlign w:val="bottom"/>
          </w:tcPr>
          <w:p w14:paraId="1C4E896B" w14:textId="6790E08B" w:rsidR="00066AA8" w:rsidRPr="00D46D72" w:rsidRDefault="00066AA8" w:rsidP="3032F60B">
            <w:pPr>
              <w:spacing w:line="240" w:lineRule="auto"/>
              <w:rPr>
                <w:rFonts w:cstheme="minorBidi"/>
                <w:color w:val="000000" w:themeColor="text1"/>
                <w:sz w:val="20"/>
                <w:szCs w:val="20"/>
                <w:lang w:bidi="ar-SA"/>
              </w:rPr>
            </w:pPr>
          </w:p>
        </w:tc>
      </w:tr>
      <w:tr w:rsidR="00B043D4" w:rsidRPr="00E8269A" w14:paraId="04CC3685" w14:textId="77777777" w:rsidTr="54A76D98">
        <w:trPr>
          <w:trHeight w:val="101"/>
        </w:trPr>
        <w:tc>
          <w:tcPr>
            <w:tcW w:w="10869" w:type="dxa"/>
            <w:gridSpan w:val="3"/>
            <w:tcBorders>
              <w:bottom w:val="single" w:sz="4" w:space="0" w:color="auto"/>
            </w:tcBorders>
          </w:tcPr>
          <w:p w14:paraId="35728104" w14:textId="77777777" w:rsidR="00B043D4" w:rsidRPr="00CF4208" w:rsidRDefault="00B043D4" w:rsidP="3032F60B">
            <w:pPr>
              <w:jc w:val="center"/>
              <w:rPr>
                <w:sz w:val="12"/>
                <w:szCs w:val="12"/>
              </w:rPr>
            </w:pPr>
          </w:p>
        </w:tc>
      </w:tr>
      <w:tr w:rsidR="007A466D" w:rsidRPr="00E8269A" w14:paraId="091C2669" w14:textId="77777777" w:rsidTr="54A76D98">
        <w:trPr>
          <w:trHeight w:val="302"/>
        </w:trPr>
        <w:tc>
          <w:tcPr>
            <w:tcW w:w="4032" w:type="dxa"/>
            <w:tcBorders>
              <w:top w:val="single" w:sz="4" w:space="0" w:color="auto"/>
              <w:bottom w:val="single" w:sz="4" w:space="0" w:color="000000" w:themeColor="text1"/>
            </w:tcBorders>
            <w:tcMar>
              <w:top w:w="144" w:type="dxa"/>
              <w:left w:w="115" w:type="dxa"/>
              <w:right w:w="115" w:type="dxa"/>
            </w:tcMar>
            <w:vAlign w:val="center"/>
          </w:tcPr>
          <w:p w14:paraId="65428407" w14:textId="196C8298" w:rsidR="00651AB9" w:rsidRPr="00651AB9" w:rsidRDefault="00651AB9" w:rsidP="2F2C8B06">
            <w:pPr>
              <w:pStyle w:val="Heading1"/>
              <w:rPr>
                <w:b/>
                <w:sz w:val="20"/>
                <w:szCs w:val="20"/>
              </w:rPr>
            </w:pPr>
            <w:r w:rsidRPr="00651AB9">
              <w:rPr>
                <w:b/>
                <w:sz w:val="20"/>
                <w:szCs w:val="20"/>
              </w:rPr>
              <w:t>Barbara Kuczma</w:t>
            </w:r>
          </w:p>
          <w:p w14:paraId="0054E8E3" w14:textId="2E754E1D" w:rsidR="007A466D" w:rsidRPr="00651AB9" w:rsidRDefault="2F2C8B06" w:rsidP="2F2C8B06">
            <w:pPr>
              <w:pStyle w:val="Heading1"/>
              <w:rPr>
                <w:b/>
                <w:sz w:val="20"/>
                <w:szCs w:val="20"/>
              </w:rPr>
            </w:pPr>
            <w:r w:rsidRPr="00651AB9">
              <w:rPr>
                <w:b/>
                <w:sz w:val="20"/>
                <w:szCs w:val="20"/>
              </w:rPr>
              <w:t>barbkuczma@msn.com</w:t>
            </w:r>
          </w:p>
        </w:tc>
        <w:tc>
          <w:tcPr>
            <w:tcW w:w="3495" w:type="dxa"/>
            <w:tcBorders>
              <w:top w:val="single" w:sz="4" w:space="0" w:color="auto"/>
              <w:bottom w:val="single" w:sz="4" w:space="0" w:color="000000" w:themeColor="text1"/>
            </w:tcBorders>
            <w:vAlign w:val="bottom"/>
          </w:tcPr>
          <w:p w14:paraId="321D9370" w14:textId="67A56EF9" w:rsidR="007A466D" w:rsidRPr="00651AB9" w:rsidRDefault="2F2C8B06" w:rsidP="2F2C8B06">
            <w:pPr>
              <w:pStyle w:val="Heading1"/>
              <w:rPr>
                <w:b/>
                <w:sz w:val="20"/>
                <w:szCs w:val="20"/>
              </w:rPr>
            </w:pPr>
            <w:r w:rsidRPr="00651AB9">
              <w:rPr>
                <w:b/>
                <w:sz w:val="20"/>
                <w:szCs w:val="20"/>
              </w:rPr>
              <w:t>(443) 235-6262</w:t>
            </w:r>
          </w:p>
        </w:tc>
        <w:tc>
          <w:tcPr>
            <w:tcW w:w="3342" w:type="dxa"/>
            <w:tcBorders>
              <w:top w:val="single" w:sz="4" w:space="0" w:color="auto"/>
              <w:bottom w:val="single" w:sz="4" w:space="0" w:color="000000" w:themeColor="text1"/>
            </w:tcBorders>
            <w:vAlign w:val="bottom"/>
          </w:tcPr>
          <w:p w14:paraId="29CF19C3" w14:textId="0A2BC2CA" w:rsidR="007A466D" w:rsidRPr="00651AB9" w:rsidRDefault="3032F60B" w:rsidP="3032F60B">
            <w:pPr>
              <w:pStyle w:val="Heading1"/>
              <w:rPr>
                <w:b/>
                <w:sz w:val="20"/>
                <w:szCs w:val="20"/>
              </w:rPr>
            </w:pPr>
            <w:r w:rsidRPr="00651AB9">
              <w:rPr>
                <w:b/>
                <w:sz w:val="20"/>
                <w:szCs w:val="20"/>
              </w:rPr>
              <w:t>134B Water Ln. Newport, NC 28570</w:t>
            </w:r>
          </w:p>
        </w:tc>
      </w:tr>
      <w:tr w:rsidR="009841CF" w:rsidRPr="00E8269A" w14:paraId="0E6B2249" w14:textId="77777777" w:rsidTr="54A76D98">
        <w:trPr>
          <w:trHeight w:val="359"/>
        </w:trPr>
        <w:tc>
          <w:tcPr>
            <w:tcW w:w="10869" w:type="dxa"/>
            <w:gridSpan w:val="3"/>
            <w:tcBorders>
              <w:top w:val="single" w:sz="4" w:space="0" w:color="000000" w:themeColor="text1"/>
            </w:tcBorders>
            <w:tcMar>
              <w:top w:w="144" w:type="dxa"/>
              <w:left w:w="115" w:type="dxa"/>
              <w:right w:w="115" w:type="dxa"/>
            </w:tcMar>
          </w:tcPr>
          <w:p w14:paraId="05AFB09A" w14:textId="77777777" w:rsidR="00651AB9" w:rsidRDefault="00651AB9" w:rsidP="0019699C">
            <w:pPr>
              <w:rPr>
                <w:rStyle w:val="Bold"/>
              </w:rPr>
            </w:pPr>
          </w:p>
          <w:p w14:paraId="2037251D" w14:textId="5F0A2BA1" w:rsidR="009841CF" w:rsidRPr="00125C62" w:rsidRDefault="009841CF" w:rsidP="0019699C">
            <w:pPr>
              <w:rPr>
                <w:rStyle w:val="Bold"/>
              </w:rPr>
            </w:pPr>
            <w:r w:rsidRPr="00125C62">
              <w:rPr>
                <w:rStyle w:val="Bold"/>
              </w:rPr>
              <w:t>Dear Hiring Manager,</w:t>
            </w:r>
          </w:p>
          <w:p w14:paraId="18864105" w14:textId="11F9B242" w:rsidR="009841CF" w:rsidRPr="00125C62" w:rsidRDefault="009841CF" w:rsidP="0019699C">
            <w:pPr>
              <w:spacing w:line="257" w:lineRule="auto"/>
              <w:rPr>
                <w:lang w:bidi="ar-SA"/>
              </w:rPr>
            </w:pPr>
            <w:bookmarkStart w:id="0" w:name="_GoBack"/>
            <w:bookmarkEnd w:id="0"/>
          </w:p>
          <w:p w14:paraId="4C90A8D2" w14:textId="5BBEC484" w:rsidR="009841CF" w:rsidRDefault="54A76D98" w:rsidP="6BD6F46F">
            <w:pPr>
              <w:spacing w:line="257" w:lineRule="auto"/>
              <w:rPr>
                <w:rFonts w:eastAsia="Calibri" w:cs="Calibri"/>
                <w:lang w:bidi="ar-SA"/>
              </w:rPr>
            </w:pPr>
            <w:r w:rsidRPr="54A76D98">
              <w:rPr>
                <w:rFonts w:eastAsia="Calibri" w:cs="Calibri"/>
                <w:lang w:bidi="ar-SA"/>
              </w:rPr>
              <w:t>I have been a leader in the IT field for over 30 years, specifically in the healthcare industry for 17 years.  During my career in information technology, I have been an integral part of developing strategic plans for both large and smaller organizations. I have always focused on meeting the goals of those strategic plans.</w:t>
            </w:r>
          </w:p>
          <w:p w14:paraId="4085F603" w14:textId="6E3BA6CE" w:rsidR="00651AB9" w:rsidRDefault="00651AB9" w:rsidP="6BD6F46F">
            <w:pPr>
              <w:spacing w:line="257" w:lineRule="auto"/>
              <w:rPr>
                <w:lang w:bidi="ar-SA"/>
              </w:rPr>
            </w:pPr>
          </w:p>
          <w:p w14:paraId="6C50B7D4" w14:textId="77777777" w:rsidR="00651AB9" w:rsidRPr="00125C62" w:rsidRDefault="00651AB9" w:rsidP="00651AB9">
            <w:pPr>
              <w:spacing w:line="257" w:lineRule="auto"/>
              <w:rPr>
                <w:rFonts w:eastAsia="Calibri" w:cs="Calibri"/>
                <w:lang w:bidi="ar-SA"/>
              </w:rPr>
            </w:pPr>
            <w:r w:rsidRPr="16C90475">
              <w:rPr>
                <w:rFonts w:eastAsia="Calibri" w:cs="Calibri"/>
                <w:lang w:bidi="ar-SA"/>
              </w:rPr>
              <w:t>I have extensive experience establishing relationships with local and regional provider offices, agencies, HIE’s, and hospital organizations.  This has allowed our organization to extend our Epic EMR and EDI capabilities for exchanging clinical data within our regional area to aid in the continuum of care for our patients and our community.</w:t>
            </w:r>
          </w:p>
          <w:p w14:paraId="6FA926F7" w14:textId="77777777" w:rsidR="00651AB9" w:rsidRPr="00125C62" w:rsidRDefault="00651AB9" w:rsidP="00651AB9">
            <w:pPr>
              <w:spacing w:line="257" w:lineRule="auto"/>
              <w:rPr>
                <w:rFonts w:eastAsia="Calibri" w:cs="Calibri"/>
                <w:lang w:bidi="ar-SA"/>
              </w:rPr>
            </w:pPr>
          </w:p>
          <w:p w14:paraId="4748CD23" w14:textId="77777777" w:rsidR="00651AB9" w:rsidRPr="00125C62" w:rsidRDefault="00651AB9" w:rsidP="00651AB9">
            <w:pPr>
              <w:spacing w:line="257" w:lineRule="auto"/>
              <w:rPr>
                <w:rFonts w:cs="Calibri"/>
              </w:rPr>
            </w:pPr>
            <w:r w:rsidRPr="6BD6F46F">
              <w:rPr>
                <w:rFonts w:cs="Calibri"/>
                <w:shd w:val="clear" w:color="auto" w:fill="FFFFFF"/>
              </w:rPr>
              <w:t xml:space="preserve">I have extensive experience with hospital and practice acquisitions, and onboarding Epic Community Connect practices.  I developed the IT methodology we continue to use today to migrate these facilities onto our Epic EHR platform as well as migration onto non-clinical platforms that support our Finance and Business operational areas.  I strategize and oversee these implementations. The activities associated with this include developing scope and requirements, developing project timelines, identifying and securing </w:t>
            </w:r>
            <w:r w:rsidRPr="3032F60B">
              <w:rPr>
                <w:rFonts w:cs="Calibri"/>
              </w:rPr>
              <w:t>IT and operational</w:t>
            </w:r>
            <w:r w:rsidRPr="6BD6F46F">
              <w:rPr>
                <w:rFonts w:cs="Calibri"/>
                <w:shd w:val="clear" w:color="auto" w:fill="FFFFFF"/>
              </w:rPr>
              <w:t xml:space="preserve"> project resources , workflow redesigns, data migration activities, contract negotiation and integrations with 3rd party vendors, identifying and managing project risks, aligning resources where needed to meet objectives and timelines, providing status updates to project and executive teams, developing and executing go-live implementation plans, and manage go-live issues and operational oversight to achieve system stability to ensure business areas accomplish</w:t>
            </w:r>
            <w:r w:rsidRPr="3032F60B">
              <w:rPr>
                <w:rFonts w:cs="Calibri"/>
              </w:rPr>
              <w:t xml:space="preserve"> expected goals.  </w:t>
            </w:r>
          </w:p>
          <w:p w14:paraId="4EF297D9" w14:textId="77777777" w:rsidR="00651AB9" w:rsidRPr="00125C62" w:rsidRDefault="00651AB9" w:rsidP="00651AB9">
            <w:pPr>
              <w:spacing w:line="257" w:lineRule="auto"/>
              <w:rPr>
                <w:rFonts w:cs="Calibri"/>
              </w:rPr>
            </w:pPr>
          </w:p>
          <w:p w14:paraId="017B2540" w14:textId="75CB6A2E" w:rsidR="00651AB9" w:rsidRPr="00651AB9" w:rsidRDefault="00651AB9" w:rsidP="6BD6F46F">
            <w:pPr>
              <w:spacing w:line="257" w:lineRule="auto"/>
              <w:rPr>
                <w:rFonts w:cs="Calibri"/>
                <w:lang w:bidi="ar-SA"/>
              </w:rPr>
            </w:pPr>
            <w:r w:rsidRPr="54A76D98">
              <w:rPr>
                <w:rFonts w:cs="Calibri"/>
              </w:rPr>
              <w:t xml:space="preserve">As it specifically relates to our Community Connect program, I worked with our legal department to create our Community Connect contract, and worked with leadership to develop our pricing structure and decisions for subsidies we extend, ensuring compliance with the existing Stark Law. I developed the methodology for providing initial estimates, reviewing the program, working with practice leadership to identify gaps related to hardware and workflows, contract execution, and monthly invoicing.  </w:t>
            </w:r>
          </w:p>
          <w:p w14:paraId="64A95269" w14:textId="77777777" w:rsidR="009841CF" w:rsidRPr="00125C62" w:rsidRDefault="009841CF" w:rsidP="0019699C">
            <w:pPr>
              <w:spacing w:line="257" w:lineRule="auto"/>
              <w:rPr>
                <w:rFonts w:eastAsia="Calibri" w:cs="Calibri"/>
                <w:lang w:bidi="ar-SA"/>
              </w:rPr>
            </w:pPr>
          </w:p>
          <w:p w14:paraId="62BD869A" w14:textId="21A06AC7" w:rsidR="003867F1" w:rsidRPr="00125C62" w:rsidRDefault="003867F1" w:rsidP="0019699C">
            <w:pPr>
              <w:spacing w:line="257" w:lineRule="auto"/>
              <w:rPr>
                <w:rFonts w:eastAsia="Calibri" w:cs="Calibri"/>
                <w:szCs w:val="18"/>
                <w:lang w:bidi="ar-SA"/>
              </w:rPr>
            </w:pPr>
            <w:r w:rsidRPr="00125C62">
              <w:rPr>
                <w:rStyle w:val="normaltextrun"/>
                <w:rFonts w:cs="Calibri"/>
                <w:color w:val="000000"/>
                <w:szCs w:val="18"/>
                <w:shd w:val="clear" w:color="auto" w:fill="FFFFFF"/>
              </w:rPr>
              <w:t xml:space="preserve">As the Director of IT Application Services, </w:t>
            </w:r>
            <w:r w:rsidRPr="00125C62">
              <w:rPr>
                <w:rFonts w:eastAsia="Calibri" w:cs="Calibri"/>
                <w:lang w:bidi="ar-SA"/>
              </w:rPr>
              <w:t>I partner with executive leadership teams, key stakeholders, and external customers,</w:t>
            </w:r>
            <w:r w:rsidRPr="00125C62">
              <w:rPr>
                <w:rStyle w:val="normaltextrun"/>
                <w:rFonts w:cs="Calibri"/>
                <w:color w:val="000000"/>
                <w:szCs w:val="18"/>
                <w:shd w:val="clear" w:color="auto" w:fill="FFFFFF"/>
              </w:rPr>
              <w:t xml:space="preserve"> developing strategies, leading committees, leading large implementations and project teams, and creating </w:t>
            </w:r>
            <w:r w:rsidR="00E11637" w:rsidRPr="00125C62">
              <w:rPr>
                <w:rStyle w:val="normaltextrun"/>
                <w:rFonts w:cs="Calibri"/>
                <w:color w:val="000000"/>
                <w:szCs w:val="18"/>
                <w:shd w:val="clear" w:color="auto" w:fill="FFFFFF"/>
              </w:rPr>
              <w:t>organizational efficiencies</w:t>
            </w:r>
            <w:r w:rsidRPr="00125C62">
              <w:rPr>
                <w:rStyle w:val="normaltextrun"/>
                <w:rFonts w:cs="Calibri"/>
                <w:color w:val="000000"/>
                <w:szCs w:val="18"/>
                <w:shd w:val="clear" w:color="auto" w:fill="FFFFFF"/>
              </w:rPr>
              <w:t xml:space="preserve">. </w:t>
            </w:r>
            <w:r w:rsidRPr="00125C62">
              <w:rPr>
                <w:rStyle w:val="normaltextrun"/>
                <w:color w:val="000000"/>
                <w:szCs w:val="18"/>
                <w:shd w:val="clear" w:color="auto" w:fill="FFFFFF"/>
              </w:rPr>
              <w:t xml:space="preserve"> </w:t>
            </w:r>
            <w:r w:rsidRPr="00125C62">
              <w:rPr>
                <w:rStyle w:val="normaltextrun"/>
                <w:rFonts w:cs="Calibri"/>
                <w:color w:val="000000"/>
                <w:szCs w:val="18"/>
                <w:shd w:val="clear" w:color="auto" w:fill="FFFFFF"/>
              </w:rPr>
              <w:t xml:space="preserve">I meet regularly </w:t>
            </w:r>
            <w:r w:rsidR="00F07ED6" w:rsidRPr="00125C62">
              <w:rPr>
                <w:rStyle w:val="normaltextrun"/>
                <w:rFonts w:cs="Calibri"/>
                <w:color w:val="000000"/>
                <w:szCs w:val="18"/>
                <w:shd w:val="clear" w:color="auto" w:fill="FFFFFF"/>
              </w:rPr>
              <w:t>with these leadership groups to communicate the status of new technologies and how these can support their strategies</w:t>
            </w:r>
            <w:r w:rsidR="00E11637" w:rsidRPr="00125C62">
              <w:rPr>
                <w:rStyle w:val="normaltextrun"/>
                <w:rFonts w:cs="Calibri"/>
                <w:color w:val="000000"/>
                <w:szCs w:val="18"/>
                <w:shd w:val="clear" w:color="auto" w:fill="FFFFFF"/>
              </w:rPr>
              <w:t>. I also</w:t>
            </w:r>
            <w:r w:rsidR="00F07ED6" w:rsidRPr="00125C62">
              <w:rPr>
                <w:rStyle w:val="normaltextrun"/>
                <w:rFonts w:cs="Calibri"/>
                <w:color w:val="000000"/>
                <w:szCs w:val="18"/>
                <w:shd w:val="clear" w:color="auto" w:fill="FFFFFF"/>
              </w:rPr>
              <w:t xml:space="preserve"> prioritize initiatives and resources to support </w:t>
            </w:r>
            <w:r w:rsidR="00125C62" w:rsidRPr="00125C62">
              <w:rPr>
                <w:rStyle w:val="normaltextrun"/>
                <w:rFonts w:cs="Calibri"/>
                <w:color w:val="000000"/>
                <w:szCs w:val="18"/>
                <w:shd w:val="clear" w:color="auto" w:fill="FFFFFF"/>
              </w:rPr>
              <w:t>achieving</w:t>
            </w:r>
            <w:r w:rsidR="00F07ED6" w:rsidRPr="00125C62">
              <w:rPr>
                <w:rStyle w:val="normaltextrun"/>
                <w:rFonts w:cs="Calibri"/>
                <w:color w:val="000000"/>
                <w:szCs w:val="18"/>
                <w:shd w:val="clear" w:color="auto" w:fill="FFFFFF"/>
              </w:rPr>
              <w:t xml:space="preserve"> their strategic goals.</w:t>
            </w:r>
          </w:p>
          <w:p w14:paraId="6BA1130B" w14:textId="77777777" w:rsidR="009841CF" w:rsidRPr="00125C62" w:rsidRDefault="009841CF" w:rsidP="0019699C">
            <w:pPr>
              <w:spacing w:line="257" w:lineRule="auto"/>
              <w:rPr>
                <w:rFonts w:eastAsia="Calibri" w:cs="Calibri"/>
                <w:lang w:bidi="ar-SA"/>
              </w:rPr>
            </w:pPr>
          </w:p>
          <w:p w14:paraId="6EA0960F" w14:textId="76CCDE91" w:rsidR="009841CF" w:rsidRPr="00125C62" w:rsidRDefault="16C90475" w:rsidP="0019699C">
            <w:pPr>
              <w:spacing w:line="257" w:lineRule="auto"/>
              <w:rPr>
                <w:lang w:bidi="ar-SA"/>
              </w:rPr>
            </w:pPr>
            <w:r w:rsidRPr="16C90475">
              <w:rPr>
                <w:rFonts w:eastAsia="Calibri" w:cs="Calibri"/>
                <w:lang w:bidi="ar-SA"/>
              </w:rPr>
              <w:t>Within the IT department, I oversee a team of 75 professionals responsible for implementing, supporting, and optimizing the various systems used within our ambulatory, hospital, revenue cycle, ACO, data analytics, financial, and administrative areas.  I develop new strategies that focus on aligning our teams with current industry trends and technology.  I have developed and implemented standards and methodologies to allow our department to perform project prioritization and resource capacity planning.  This has also allowed our department to illustrate to executive leadership the value IT brings to the organization and demonstrates the demands for IT resources.</w:t>
            </w:r>
          </w:p>
          <w:p w14:paraId="21A9BF74" w14:textId="77777777" w:rsidR="009841CF" w:rsidRPr="00125C62" w:rsidRDefault="009841CF" w:rsidP="0019699C">
            <w:pPr>
              <w:spacing w:line="257" w:lineRule="auto"/>
              <w:rPr>
                <w:rFonts w:eastAsia="Calibri" w:cs="Calibri"/>
                <w:lang w:bidi="ar-SA"/>
              </w:rPr>
            </w:pPr>
          </w:p>
          <w:p w14:paraId="2901ED0D" w14:textId="77777777" w:rsidR="00F07ED6" w:rsidRPr="00125C62" w:rsidRDefault="00F07ED6" w:rsidP="0019699C">
            <w:pPr>
              <w:spacing w:line="257" w:lineRule="auto"/>
              <w:rPr>
                <w:rFonts w:eastAsia="Calibri" w:cs="Calibri"/>
                <w:lang w:bidi="ar-SA"/>
              </w:rPr>
            </w:pPr>
          </w:p>
          <w:p w14:paraId="2E548D3E" w14:textId="0C97C4AA" w:rsidR="009841CF" w:rsidRPr="00125C62" w:rsidRDefault="3032F60B" w:rsidP="0019699C">
            <w:pPr>
              <w:spacing w:line="257" w:lineRule="auto"/>
              <w:rPr>
                <w:rFonts w:eastAsia="Calibri" w:cs="Calibri"/>
                <w:lang w:bidi="ar-SA"/>
              </w:rPr>
            </w:pPr>
            <w:r w:rsidRPr="3032F60B">
              <w:rPr>
                <w:rFonts w:eastAsia="Calibri" w:cs="Calibri"/>
                <w:lang w:bidi="ar-SA"/>
              </w:rPr>
              <w:t>I have enclosed my resume and further qualifications for your review and consideration.  I would welcome discussing this position and how my experience would add value, not only to this position, but to your entire organization.</w:t>
            </w:r>
          </w:p>
          <w:p w14:paraId="231D193D" w14:textId="69B6299F" w:rsidR="3032F60B" w:rsidRDefault="3032F60B" w:rsidP="3032F60B">
            <w:pPr>
              <w:rPr>
                <w:rStyle w:val="Bold"/>
                <w:rFonts w:cs="Calibri"/>
              </w:rPr>
            </w:pPr>
          </w:p>
          <w:p w14:paraId="3251FD31" w14:textId="3673D264" w:rsidR="009841CF" w:rsidRPr="00125C62" w:rsidRDefault="009841CF" w:rsidP="2F2C8B06">
            <w:pPr>
              <w:rPr>
                <w:rFonts w:cs="Calibri"/>
              </w:rPr>
            </w:pPr>
          </w:p>
        </w:tc>
      </w:tr>
    </w:tbl>
    <w:p w14:paraId="3FA6E6A5" w14:textId="4CFCF186" w:rsidR="2F2C8B06" w:rsidRDefault="2F2C8B06" w:rsidP="30155270">
      <w:pPr>
        <w:keepNext/>
        <w:keepLines/>
        <w:shd w:val="clear" w:color="auto" w:fill="FFFFFF" w:themeFill="background1"/>
        <w:rPr>
          <w:rFonts w:ascii="Calibri" w:eastAsia="Calibri" w:hAnsi="Calibri" w:cs="Calibri"/>
          <w:color w:val="2D2D2D"/>
          <w:sz w:val="26"/>
          <w:szCs w:val="26"/>
        </w:rPr>
      </w:pPr>
    </w:p>
    <w:p w14:paraId="790B5866" w14:textId="65668C09" w:rsidR="2F2C8B06" w:rsidRDefault="30155270" w:rsidP="30155270">
      <w:pPr>
        <w:spacing w:line="240" w:lineRule="auto"/>
        <w:rPr>
          <w:rFonts w:ascii="Calibri" w:eastAsia="Calibri" w:hAnsi="Calibri" w:cs="Calibri"/>
          <w:color w:val="000000" w:themeColor="text1"/>
          <w:sz w:val="20"/>
          <w:szCs w:val="20"/>
        </w:rPr>
      </w:pPr>
      <w:r w:rsidRPr="30155270">
        <w:rPr>
          <w:rFonts w:ascii="Calibri" w:eastAsia="Calibri" w:hAnsi="Calibri" w:cs="Calibri"/>
          <w:color w:val="000000" w:themeColor="text1"/>
          <w:sz w:val="20"/>
          <w:szCs w:val="20"/>
        </w:rPr>
        <w:t xml:space="preserve">Experienced IT leader with proven ability to serve as a central point of contact for main business areas regarding all IT-related needs.  Proven success in developing organizational strategies with executive teams and leading teams to execute full implementations. </w:t>
      </w:r>
    </w:p>
    <w:p w14:paraId="0E80D99A" w14:textId="10FD081A" w:rsidR="2F2C8B06" w:rsidRDefault="2F2C8B06" w:rsidP="30155270">
      <w:pPr>
        <w:spacing w:line="240" w:lineRule="auto"/>
        <w:rPr>
          <w:rFonts w:ascii="Calibri" w:eastAsia="Calibri" w:hAnsi="Calibri" w:cs="Calibri"/>
          <w:color w:val="000000" w:themeColor="text1"/>
          <w:szCs w:val="18"/>
        </w:rPr>
      </w:pPr>
    </w:p>
    <w:p w14:paraId="6EFAA02C" w14:textId="13223E8F" w:rsidR="2F2C8B06" w:rsidRDefault="30155270" w:rsidP="30155270">
      <w:pPr>
        <w:pStyle w:val="Heading2"/>
        <w:keepNext/>
        <w:keepLines/>
        <w:rPr>
          <w:rFonts w:ascii="Calibri" w:eastAsia="Calibri" w:hAnsi="Calibri" w:cs="Calibri"/>
          <w:color w:val="2D2D2D"/>
          <w:sz w:val="26"/>
          <w:szCs w:val="26"/>
        </w:rPr>
      </w:pPr>
      <w:r w:rsidRPr="30155270">
        <w:rPr>
          <w:rFonts w:ascii="Calibri" w:eastAsia="Calibri" w:hAnsi="Calibri" w:cs="Calibri"/>
          <w:b/>
          <w:bCs/>
          <w:color w:val="2D2D2D"/>
          <w:sz w:val="26"/>
          <w:szCs w:val="26"/>
        </w:rPr>
        <w:t>Work Experience</w:t>
      </w:r>
    </w:p>
    <w:p w14:paraId="25A169B2" w14:textId="6EBF96EE" w:rsidR="2F2C8B06" w:rsidRDefault="2F2C8B06" w:rsidP="30155270">
      <w:pPr>
        <w:rPr>
          <w:rFonts w:ascii="Calibri" w:eastAsia="Calibri" w:hAnsi="Calibri" w:cs="Calibri"/>
          <w:color w:val="2D2D2D"/>
          <w:sz w:val="22"/>
          <w:szCs w:val="22"/>
        </w:rPr>
      </w:pPr>
      <w:r>
        <w:rPr>
          <w:noProof/>
        </w:rPr>
        <w:drawing>
          <wp:inline distT="0" distB="0" distL="0" distR="0" wp14:anchorId="527C815B" wp14:editId="632A4E8D">
            <wp:extent cx="6848476" cy="19050"/>
            <wp:effectExtent l="0" t="0" r="0" b="0"/>
            <wp:docPr id="59697403" name="Picture 5969740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848476" cy="19050"/>
                    </a:xfrm>
                    <a:prstGeom prst="rect">
                      <a:avLst/>
                    </a:prstGeom>
                  </pic:spPr>
                </pic:pic>
              </a:graphicData>
            </a:graphic>
          </wp:inline>
        </w:drawing>
      </w:r>
    </w:p>
    <w:p w14:paraId="7EE4E5B7" w14:textId="542EED7E" w:rsidR="2F2C8B06" w:rsidRDefault="30155270" w:rsidP="30155270">
      <w:pPr>
        <w:rPr>
          <w:rFonts w:ascii="Calibri" w:eastAsia="Calibri" w:hAnsi="Calibri" w:cs="Calibri"/>
          <w:color w:val="767171"/>
          <w:sz w:val="20"/>
          <w:szCs w:val="20"/>
        </w:rPr>
      </w:pPr>
      <w:r w:rsidRPr="30155270">
        <w:rPr>
          <w:rFonts w:ascii="Calibri" w:eastAsia="Calibri" w:hAnsi="Calibri" w:cs="Calibri"/>
          <w:b/>
          <w:bCs/>
          <w:color w:val="2D2D2D"/>
          <w:sz w:val="22"/>
          <w:szCs w:val="22"/>
        </w:rPr>
        <w:t xml:space="preserve">Director, IT Application Services  </w:t>
      </w:r>
      <w:r w:rsidRPr="30155270">
        <w:rPr>
          <w:rFonts w:ascii="Calibri" w:eastAsia="Calibri" w:hAnsi="Calibri" w:cs="Calibri"/>
          <w:color w:val="767171"/>
          <w:sz w:val="20"/>
          <w:szCs w:val="20"/>
        </w:rPr>
        <w:t>August 2020 to Present</w:t>
      </w:r>
    </w:p>
    <w:p w14:paraId="3D1A22A8" w14:textId="73EE6285" w:rsidR="2F2C8B06" w:rsidRDefault="30155270" w:rsidP="30155270">
      <w:pPr>
        <w:rPr>
          <w:rFonts w:ascii="Calibri" w:eastAsia="Calibri" w:hAnsi="Calibri" w:cs="Calibri"/>
          <w:color w:val="2D2D2D"/>
          <w:sz w:val="22"/>
          <w:szCs w:val="22"/>
        </w:rPr>
      </w:pPr>
      <w:r w:rsidRPr="30155270">
        <w:rPr>
          <w:rFonts w:ascii="Calibri" w:eastAsia="Calibri" w:hAnsi="Calibri" w:cs="Calibri"/>
          <w:color w:val="2D2D2D"/>
          <w:sz w:val="22"/>
          <w:szCs w:val="22"/>
        </w:rPr>
        <w:t>TidalHealth</w:t>
      </w:r>
    </w:p>
    <w:p w14:paraId="151CE7AF" w14:textId="7873FC8C" w:rsidR="2F2C8B06" w:rsidRDefault="30155270" w:rsidP="30155270">
      <w:pPr>
        <w:pStyle w:val="ListParagraph"/>
        <w:numPr>
          <w:ilvl w:val="0"/>
          <w:numId w:val="41"/>
        </w:numPr>
        <w:ind w:left="700" w:right="-20"/>
        <w:rPr>
          <w:rFonts w:ascii="Calibri" w:eastAsia="Calibri" w:hAnsi="Calibri" w:cs="Calibri"/>
          <w:color w:val="000000" w:themeColor="text1"/>
          <w:sz w:val="20"/>
          <w:szCs w:val="20"/>
        </w:rPr>
      </w:pPr>
      <w:r w:rsidRPr="30155270">
        <w:rPr>
          <w:rFonts w:ascii="Calibri" w:eastAsia="Calibri" w:hAnsi="Calibri" w:cs="Calibri"/>
          <w:color w:val="000000" w:themeColor="text1"/>
          <w:sz w:val="20"/>
          <w:szCs w:val="20"/>
        </w:rPr>
        <w:t>Responsible for directing the Application Services division's activities that support all Clinical, RevCycle, Patient Access, Financial, and Analytics operations of a multi-site health system enterprise.</w:t>
      </w:r>
    </w:p>
    <w:p w14:paraId="14AC8591" w14:textId="0A24FFC2" w:rsidR="00124DB7" w:rsidRPr="00124DB7" w:rsidRDefault="00124DB7" w:rsidP="00124DB7">
      <w:pPr>
        <w:pStyle w:val="ListParagraph"/>
        <w:numPr>
          <w:ilvl w:val="0"/>
          <w:numId w:val="41"/>
        </w:numPr>
        <w:ind w:left="700" w:right="-20"/>
        <w:rPr>
          <w:rFonts w:ascii="Calibri" w:eastAsia="Calibri" w:hAnsi="Calibri" w:cs="Calibri"/>
          <w:color w:val="000000" w:themeColor="text1"/>
          <w:sz w:val="20"/>
          <w:szCs w:val="20"/>
        </w:rPr>
      </w:pPr>
      <w:r w:rsidRPr="30155270">
        <w:rPr>
          <w:rFonts w:ascii="Calibri" w:eastAsia="Calibri" w:hAnsi="Calibri" w:cs="Calibri"/>
          <w:color w:val="000000" w:themeColor="text1"/>
          <w:sz w:val="20"/>
          <w:szCs w:val="20"/>
        </w:rPr>
        <w:t>Lead and manage Epic implementations for hospital acquisitions and community affiliates which includes developing scope and requirements, developing project timelines, workflow redesigns, data migration activities, integrations with 3rd party vendors, managing project risks, aligning resources where needed, developing and executing go-live implementation plans, managing post go-live issues and operational oversight to achieve system stability and ensure business areas achieve expected goals.  Plan and execute system optimization initiatives.</w:t>
      </w:r>
    </w:p>
    <w:p w14:paraId="3A28FEB9" w14:textId="0163EE90" w:rsidR="2F2C8B06" w:rsidRDefault="30155270" w:rsidP="30155270">
      <w:pPr>
        <w:pStyle w:val="ListParagraph"/>
        <w:numPr>
          <w:ilvl w:val="0"/>
          <w:numId w:val="41"/>
        </w:numPr>
        <w:ind w:left="700" w:right="-20"/>
        <w:rPr>
          <w:rFonts w:ascii="Calibri" w:eastAsia="Calibri" w:hAnsi="Calibri" w:cs="Calibri"/>
          <w:color w:val="000000" w:themeColor="text1"/>
          <w:sz w:val="20"/>
          <w:szCs w:val="20"/>
        </w:rPr>
      </w:pPr>
      <w:r w:rsidRPr="30155270">
        <w:rPr>
          <w:rFonts w:ascii="Calibri" w:eastAsia="Calibri" w:hAnsi="Calibri" w:cs="Calibri"/>
          <w:color w:val="000000" w:themeColor="text1"/>
          <w:sz w:val="20"/>
          <w:szCs w:val="20"/>
        </w:rPr>
        <w:t>Work with executive teams to plan, prioritize, and implement system strategies that support the organization's strategic goals.</w:t>
      </w:r>
    </w:p>
    <w:p w14:paraId="25E98786" w14:textId="572B4684" w:rsidR="2F2C8B06" w:rsidRDefault="30155270" w:rsidP="30155270">
      <w:pPr>
        <w:pStyle w:val="ListParagraph"/>
        <w:numPr>
          <w:ilvl w:val="0"/>
          <w:numId w:val="41"/>
        </w:numPr>
        <w:ind w:left="700" w:right="-20"/>
        <w:rPr>
          <w:rFonts w:ascii="Calibri" w:eastAsia="Calibri" w:hAnsi="Calibri" w:cs="Calibri"/>
          <w:color w:val="000000" w:themeColor="text1"/>
          <w:sz w:val="20"/>
          <w:szCs w:val="20"/>
        </w:rPr>
      </w:pPr>
      <w:r w:rsidRPr="30155270">
        <w:rPr>
          <w:rFonts w:ascii="Calibri" w:eastAsia="Calibri" w:hAnsi="Calibri" w:cs="Calibri"/>
          <w:color w:val="000000" w:themeColor="text1"/>
          <w:sz w:val="20"/>
          <w:szCs w:val="20"/>
        </w:rPr>
        <w:t>Establish and maintain key relationships with operational leaders, vendors, local agencies, and peer organizations.</w:t>
      </w:r>
    </w:p>
    <w:p w14:paraId="4F358D97" w14:textId="7320B141" w:rsidR="2F2C8B06" w:rsidRDefault="30155270" w:rsidP="30155270">
      <w:pPr>
        <w:pStyle w:val="ListParagraph"/>
        <w:numPr>
          <w:ilvl w:val="0"/>
          <w:numId w:val="41"/>
        </w:numPr>
        <w:ind w:left="700" w:right="-20"/>
        <w:rPr>
          <w:rFonts w:ascii="Calibri" w:eastAsia="Calibri" w:hAnsi="Calibri" w:cs="Calibri"/>
          <w:color w:val="000000" w:themeColor="text1"/>
          <w:sz w:val="20"/>
          <w:szCs w:val="20"/>
        </w:rPr>
      </w:pPr>
      <w:r w:rsidRPr="30155270">
        <w:rPr>
          <w:rFonts w:ascii="Calibri" w:eastAsia="Calibri" w:hAnsi="Calibri" w:cs="Calibri"/>
          <w:color w:val="000000" w:themeColor="text1"/>
          <w:sz w:val="20"/>
          <w:szCs w:val="20"/>
        </w:rPr>
        <w:t>Collaborate with the CIO/CMIO to develop IT strategies, standards, and budget.</w:t>
      </w:r>
    </w:p>
    <w:p w14:paraId="4D480876" w14:textId="29ECF434" w:rsidR="2F2C8B06" w:rsidRDefault="30155270" w:rsidP="30155270">
      <w:pPr>
        <w:pStyle w:val="ListParagraph"/>
        <w:numPr>
          <w:ilvl w:val="0"/>
          <w:numId w:val="41"/>
        </w:numPr>
        <w:ind w:left="700" w:right="-20"/>
        <w:rPr>
          <w:rFonts w:ascii="Calibri" w:eastAsia="Calibri" w:hAnsi="Calibri" w:cs="Calibri"/>
          <w:color w:val="000000" w:themeColor="text1"/>
          <w:sz w:val="20"/>
          <w:szCs w:val="20"/>
        </w:rPr>
      </w:pPr>
      <w:r w:rsidRPr="30155270">
        <w:rPr>
          <w:rFonts w:ascii="Calibri" w:eastAsia="Calibri" w:hAnsi="Calibri" w:cs="Calibri"/>
          <w:color w:val="000000" w:themeColor="text1"/>
          <w:sz w:val="20"/>
          <w:szCs w:val="20"/>
        </w:rPr>
        <w:t>Oversee multiple large-scale projects, including development, installation, and major modification of systems from concept to full operation across the enterprise.</w:t>
      </w:r>
    </w:p>
    <w:p w14:paraId="35BB3259" w14:textId="152D545B" w:rsidR="2F2C8B06" w:rsidRDefault="30155270" w:rsidP="30155270">
      <w:pPr>
        <w:pStyle w:val="ListParagraph"/>
        <w:numPr>
          <w:ilvl w:val="0"/>
          <w:numId w:val="41"/>
        </w:numPr>
        <w:ind w:left="700" w:right="-20"/>
        <w:rPr>
          <w:rFonts w:ascii="Calibri" w:eastAsia="Calibri" w:hAnsi="Calibri" w:cs="Calibri"/>
          <w:color w:val="000000" w:themeColor="text1"/>
          <w:sz w:val="20"/>
          <w:szCs w:val="20"/>
        </w:rPr>
      </w:pPr>
      <w:r w:rsidRPr="30155270">
        <w:rPr>
          <w:rFonts w:ascii="Calibri" w:eastAsia="Calibri" w:hAnsi="Calibri" w:cs="Calibri"/>
          <w:color w:val="000000" w:themeColor="text1"/>
          <w:sz w:val="20"/>
          <w:szCs w:val="20"/>
        </w:rPr>
        <w:t>Developed and executed the organization's information exchange and connectivity integration strategy with HIEs and external agencies.</w:t>
      </w:r>
    </w:p>
    <w:p w14:paraId="20CACBE4" w14:textId="5A633F3A" w:rsidR="2F2C8B06" w:rsidRDefault="30155270" w:rsidP="30155270">
      <w:pPr>
        <w:pStyle w:val="ListParagraph"/>
        <w:numPr>
          <w:ilvl w:val="0"/>
          <w:numId w:val="41"/>
        </w:numPr>
        <w:ind w:left="700" w:right="-20"/>
        <w:rPr>
          <w:rFonts w:ascii="Calibri" w:eastAsia="Calibri" w:hAnsi="Calibri" w:cs="Calibri"/>
          <w:color w:val="000000" w:themeColor="text1"/>
          <w:sz w:val="20"/>
          <w:szCs w:val="20"/>
        </w:rPr>
      </w:pPr>
      <w:r w:rsidRPr="30155270">
        <w:rPr>
          <w:rFonts w:ascii="Calibri" w:eastAsia="Calibri" w:hAnsi="Calibri" w:cs="Calibri"/>
          <w:color w:val="000000" w:themeColor="text1"/>
          <w:sz w:val="20"/>
          <w:szCs w:val="20"/>
        </w:rPr>
        <w:t>Conduct research and evaluation of new technologies and IT industry trends related to data administration, capacity planning, training, and application support.</w:t>
      </w:r>
    </w:p>
    <w:p w14:paraId="1FBDE8F8" w14:textId="5FE25918" w:rsidR="2F2C8B06" w:rsidRDefault="30155270" w:rsidP="30155270">
      <w:pPr>
        <w:pStyle w:val="ListParagraph"/>
        <w:numPr>
          <w:ilvl w:val="0"/>
          <w:numId w:val="41"/>
        </w:numPr>
        <w:ind w:left="700" w:right="-20"/>
        <w:rPr>
          <w:rFonts w:ascii="Calibri" w:eastAsia="Calibri" w:hAnsi="Calibri" w:cs="Calibri"/>
          <w:color w:val="000000" w:themeColor="text1"/>
          <w:sz w:val="20"/>
          <w:szCs w:val="20"/>
        </w:rPr>
      </w:pPr>
      <w:r w:rsidRPr="30155270">
        <w:rPr>
          <w:rFonts w:ascii="Calibri" w:eastAsia="Calibri" w:hAnsi="Calibri" w:cs="Calibri"/>
          <w:color w:val="000000" w:themeColor="text1"/>
          <w:sz w:val="20"/>
          <w:szCs w:val="20"/>
        </w:rPr>
        <w:t>Develop specifications for purchases, evaluate proposals, and initiate procurement. Ensure vendors are performing to contractual expectations.</w:t>
      </w:r>
    </w:p>
    <w:p w14:paraId="1764A47F" w14:textId="1699912E" w:rsidR="2F2C8B06" w:rsidRDefault="30155270" w:rsidP="30155270">
      <w:pPr>
        <w:pStyle w:val="ListParagraph"/>
        <w:numPr>
          <w:ilvl w:val="0"/>
          <w:numId w:val="41"/>
        </w:numPr>
        <w:ind w:left="700" w:right="-20"/>
        <w:rPr>
          <w:rFonts w:ascii="Calibri" w:eastAsia="Calibri" w:hAnsi="Calibri" w:cs="Calibri"/>
          <w:color w:val="000000" w:themeColor="text1"/>
          <w:sz w:val="20"/>
          <w:szCs w:val="20"/>
        </w:rPr>
      </w:pPr>
      <w:r w:rsidRPr="30155270">
        <w:rPr>
          <w:rFonts w:ascii="Calibri" w:eastAsia="Calibri" w:hAnsi="Calibri" w:cs="Calibri"/>
          <w:color w:val="000000" w:themeColor="text1"/>
          <w:sz w:val="20"/>
          <w:szCs w:val="20"/>
        </w:rPr>
        <w:t>Developed and continue to oversee the IT division’s project portfolio and resource capacity planning process.  Implemented the methodologies to support the intake, review and planning efforts.</w:t>
      </w:r>
    </w:p>
    <w:p w14:paraId="3EF627F7" w14:textId="0D1EA99B" w:rsidR="2F2C8B06" w:rsidRDefault="2F2C8B06" w:rsidP="30155270">
      <w:pPr>
        <w:ind w:left="720"/>
        <w:rPr>
          <w:rFonts w:ascii="Calibri" w:eastAsia="Calibri" w:hAnsi="Calibri" w:cs="Calibri"/>
          <w:color w:val="2D2D2D"/>
          <w:sz w:val="20"/>
          <w:szCs w:val="20"/>
        </w:rPr>
      </w:pPr>
    </w:p>
    <w:p w14:paraId="09AB9D21" w14:textId="5207F84D" w:rsidR="2F2C8B06" w:rsidRDefault="2F2C8B06" w:rsidP="30155270">
      <w:pPr>
        <w:rPr>
          <w:rFonts w:ascii="Calibri" w:eastAsia="Calibri" w:hAnsi="Calibri" w:cs="Calibri"/>
          <w:color w:val="2D2D2D"/>
          <w:sz w:val="20"/>
          <w:szCs w:val="20"/>
        </w:rPr>
      </w:pPr>
    </w:p>
    <w:p w14:paraId="5FCE2764" w14:textId="3D192CF8" w:rsidR="1C36B7D1" w:rsidRDefault="1C36B7D1">
      <w:r>
        <w:br w:type="page"/>
      </w:r>
    </w:p>
    <w:p w14:paraId="660E6078" w14:textId="4E8F8363" w:rsidR="2F2C8B06" w:rsidRDefault="30155270" w:rsidP="30155270">
      <w:pPr>
        <w:pStyle w:val="Heading3"/>
        <w:keepNext/>
        <w:keepLines/>
        <w:spacing w:before="0"/>
        <w:rPr>
          <w:rFonts w:ascii="Calibri" w:eastAsia="Calibri" w:hAnsi="Calibri" w:cs="Calibri"/>
          <w:b w:val="0"/>
          <w:color w:val="767171"/>
          <w:sz w:val="20"/>
          <w:szCs w:val="20"/>
        </w:rPr>
      </w:pPr>
      <w:r w:rsidRPr="30155270">
        <w:rPr>
          <w:rFonts w:ascii="Calibri" w:eastAsia="Calibri" w:hAnsi="Calibri" w:cs="Calibri"/>
          <w:bCs/>
          <w:color w:val="2D2D2D"/>
          <w:sz w:val="24"/>
          <w:szCs w:val="24"/>
        </w:rPr>
        <w:lastRenderedPageBreak/>
        <w:t xml:space="preserve">Director, IT Ambulatory Services  </w:t>
      </w:r>
      <w:r w:rsidRPr="30155270">
        <w:rPr>
          <w:rFonts w:ascii="Calibri" w:eastAsia="Calibri" w:hAnsi="Calibri" w:cs="Calibri"/>
          <w:b w:val="0"/>
          <w:color w:val="767171"/>
          <w:sz w:val="20"/>
          <w:szCs w:val="20"/>
        </w:rPr>
        <w:t>August 2017 to August 2020</w:t>
      </w:r>
    </w:p>
    <w:p w14:paraId="27A3C9E3" w14:textId="7C7F7841" w:rsidR="2F2C8B06" w:rsidRDefault="30155270" w:rsidP="30155270">
      <w:pPr>
        <w:rPr>
          <w:rFonts w:ascii="Calibri" w:eastAsia="Calibri" w:hAnsi="Calibri" w:cs="Calibri"/>
          <w:color w:val="6F6F6F"/>
          <w:sz w:val="20"/>
          <w:szCs w:val="20"/>
        </w:rPr>
      </w:pPr>
      <w:r w:rsidRPr="30155270">
        <w:rPr>
          <w:rFonts w:ascii="Calibri" w:eastAsia="Calibri" w:hAnsi="Calibri" w:cs="Calibri"/>
          <w:b/>
          <w:bCs/>
          <w:color w:val="2D2D2D"/>
          <w:sz w:val="22"/>
          <w:szCs w:val="22"/>
        </w:rPr>
        <w:t xml:space="preserve">IT Ambulatory Services Manager       </w:t>
      </w:r>
      <w:r w:rsidRPr="30155270">
        <w:rPr>
          <w:rFonts w:ascii="Calibri" w:eastAsia="Calibri" w:hAnsi="Calibri" w:cs="Calibri"/>
          <w:color w:val="6F6F6F"/>
          <w:sz w:val="20"/>
          <w:szCs w:val="20"/>
        </w:rPr>
        <w:t>August 2013 to August 2017</w:t>
      </w:r>
    </w:p>
    <w:p w14:paraId="39FFC98D" w14:textId="6D5FD185" w:rsidR="2F2C8B06" w:rsidRDefault="30155270" w:rsidP="30155270">
      <w:pPr>
        <w:rPr>
          <w:rFonts w:ascii="Calibri" w:eastAsia="Calibri" w:hAnsi="Calibri" w:cs="Calibri"/>
          <w:color w:val="2D2D2D"/>
          <w:sz w:val="22"/>
          <w:szCs w:val="22"/>
        </w:rPr>
      </w:pPr>
      <w:r w:rsidRPr="30155270">
        <w:rPr>
          <w:rFonts w:ascii="Calibri" w:eastAsia="Calibri" w:hAnsi="Calibri" w:cs="Calibri"/>
          <w:color w:val="2D2D2D"/>
          <w:sz w:val="22"/>
          <w:szCs w:val="22"/>
        </w:rPr>
        <w:t>TidalHealth</w:t>
      </w:r>
    </w:p>
    <w:p w14:paraId="7AD5B242" w14:textId="0179B538" w:rsidR="2F2C8B06" w:rsidRDefault="30155270" w:rsidP="30155270">
      <w:pPr>
        <w:pStyle w:val="ListParagraph"/>
        <w:numPr>
          <w:ilvl w:val="0"/>
          <w:numId w:val="31"/>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Led the IT Ambulatory Services team to implement the EpicCare Ambulatory suite including Care Everywhere, Care Link, Healthy Planet, MyChart, and Beacon. </w:t>
      </w:r>
    </w:p>
    <w:p w14:paraId="246A9596" w14:textId="15D1F6E4" w:rsidR="2F2C8B06" w:rsidRDefault="30155270" w:rsidP="30155270">
      <w:pPr>
        <w:pStyle w:val="ListParagraph"/>
        <w:numPr>
          <w:ilvl w:val="0"/>
          <w:numId w:val="31"/>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Developed and maintained an EMR migration, implementation, and support methodology for TidalHealth's office expansion initiatives and Community Connect program. </w:t>
      </w:r>
    </w:p>
    <w:p w14:paraId="66005D6F" w14:textId="61204092" w:rsidR="2F2C8B06" w:rsidRDefault="30155270" w:rsidP="30155270">
      <w:pPr>
        <w:pStyle w:val="ListParagraph"/>
        <w:numPr>
          <w:ilvl w:val="0"/>
          <w:numId w:val="31"/>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Worked with senior management to plan, prioritize, and implement system strategies that support the goals of the Ambulatory Services, Population Health, and Clinically Integrated Network divisions. </w:t>
      </w:r>
    </w:p>
    <w:p w14:paraId="24661D02" w14:textId="707DABA9" w:rsidR="2F2C8B06" w:rsidRDefault="30155270" w:rsidP="30155270">
      <w:pPr>
        <w:pStyle w:val="ListParagraph"/>
        <w:numPr>
          <w:ilvl w:val="0"/>
          <w:numId w:val="31"/>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Developed the strategy and implemented the integration and exchange of clinical information via EDI within the TidalHealth community of employed and non-employed providers and state HIE's. </w:t>
      </w:r>
    </w:p>
    <w:p w14:paraId="270B6DFF" w14:textId="09EEA6EB" w:rsidR="2F2C8B06" w:rsidRDefault="30155270" w:rsidP="30155270">
      <w:pPr>
        <w:pStyle w:val="ListParagraph"/>
        <w:numPr>
          <w:ilvl w:val="0"/>
          <w:numId w:val="31"/>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Managed and directed the IT team's operations to support these initiatives and continued workflow optimization efforts. </w:t>
      </w:r>
    </w:p>
    <w:p w14:paraId="2CB9DC68" w14:textId="6C69B013" w:rsidR="2F2C8B06" w:rsidRDefault="30155270" w:rsidP="30155270">
      <w:pPr>
        <w:pStyle w:val="ListParagraph"/>
        <w:numPr>
          <w:ilvl w:val="0"/>
          <w:numId w:val="31"/>
        </w:numPr>
        <w:rPr>
          <w:rFonts w:ascii="Calibri" w:eastAsia="Calibri" w:hAnsi="Calibri" w:cs="Calibri"/>
          <w:color w:val="2D2D2D"/>
          <w:sz w:val="20"/>
          <w:szCs w:val="20"/>
        </w:rPr>
      </w:pPr>
      <w:r w:rsidRPr="30155270">
        <w:rPr>
          <w:rFonts w:ascii="Calibri" w:eastAsia="Calibri" w:hAnsi="Calibri" w:cs="Calibri"/>
          <w:color w:val="2D2D2D"/>
          <w:sz w:val="20"/>
          <w:szCs w:val="20"/>
        </w:rPr>
        <w:t>Directed the implementation of projects, ensuring objectives and projected timelines were achieved.</w:t>
      </w:r>
    </w:p>
    <w:p w14:paraId="29947A13" w14:textId="56DA27A5" w:rsidR="2F2C8B06" w:rsidRDefault="2F2C8B06" w:rsidP="30155270">
      <w:pPr>
        <w:rPr>
          <w:rFonts w:ascii="Calibri" w:eastAsia="Calibri" w:hAnsi="Calibri" w:cs="Calibri"/>
          <w:color w:val="2D2D2D"/>
          <w:sz w:val="24"/>
          <w:szCs w:val="24"/>
        </w:rPr>
      </w:pPr>
    </w:p>
    <w:p w14:paraId="36B963ED" w14:textId="361ED80F" w:rsidR="2F2C8B06" w:rsidRDefault="30155270" w:rsidP="30155270">
      <w:pPr>
        <w:rPr>
          <w:rFonts w:ascii="Calibri" w:eastAsia="Calibri" w:hAnsi="Calibri" w:cs="Calibri"/>
          <w:color w:val="6F6F6F"/>
          <w:sz w:val="20"/>
          <w:szCs w:val="20"/>
        </w:rPr>
      </w:pPr>
      <w:r w:rsidRPr="30155270">
        <w:rPr>
          <w:rFonts w:ascii="Calibri" w:eastAsia="Calibri" w:hAnsi="Calibri" w:cs="Calibri"/>
          <w:b/>
          <w:bCs/>
          <w:color w:val="2D2D2D"/>
          <w:sz w:val="22"/>
          <w:szCs w:val="22"/>
        </w:rPr>
        <w:t xml:space="preserve">IT Application Services Supervisor  </w:t>
      </w:r>
      <w:r w:rsidRPr="30155270">
        <w:rPr>
          <w:rFonts w:ascii="Calibri" w:eastAsia="Calibri" w:hAnsi="Calibri" w:cs="Calibri"/>
          <w:color w:val="6F6F6F"/>
          <w:sz w:val="20"/>
          <w:szCs w:val="20"/>
        </w:rPr>
        <w:t>February 2007 to August 2013</w:t>
      </w:r>
    </w:p>
    <w:p w14:paraId="132C14FA" w14:textId="6854D543" w:rsidR="2F2C8B06" w:rsidRDefault="30155270" w:rsidP="30155270">
      <w:pPr>
        <w:rPr>
          <w:rFonts w:ascii="Calibri" w:eastAsia="Calibri" w:hAnsi="Calibri" w:cs="Calibri"/>
          <w:color w:val="2D2D2D"/>
          <w:sz w:val="22"/>
          <w:szCs w:val="22"/>
        </w:rPr>
      </w:pPr>
      <w:r w:rsidRPr="30155270">
        <w:rPr>
          <w:rFonts w:ascii="Calibri" w:eastAsia="Calibri" w:hAnsi="Calibri" w:cs="Calibri"/>
          <w:color w:val="2D2D2D"/>
          <w:sz w:val="22"/>
          <w:szCs w:val="22"/>
        </w:rPr>
        <w:t>TidalHealth</w:t>
      </w:r>
    </w:p>
    <w:p w14:paraId="4CC7BDD9" w14:textId="1CC3EBA4" w:rsidR="2F2C8B06" w:rsidRDefault="30155270" w:rsidP="30155270">
      <w:pPr>
        <w:pStyle w:val="ListParagraph"/>
        <w:numPr>
          <w:ilvl w:val="0"/>
          <w:numId w:val="25"/>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Managed the Application Services team, which included Clinical and Financial System Analysts and Project Leads to implement and provide support for software applications used within TidalHealth. </w:t>
      </w:r>
    </w:p>
    <w:p w14:paraId="0518A8ED" w14:textId="203F24C2" w:rsidR="2F2C8B06" w:rsidRDefault="30155270" w:rsidP="30155270">
      <w:pPr>
        <w:pStyle w:val="ListParagraph"/>
        <w:numPr>
          <w:ilvl w:val="0"/>
          <w:numId w:val="25"/>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Evaluated and applied computer technologies for technological enhancements within respective departments. </w:t>
      </w:r>
    </w:p>
    <w:p w14:paraId="1A148040" w14:textId="733640C6" w:rsidR="2F2C8B06" w:rsidRDefault="30155270" w:rsidP="30155270">
      <w:pPr>
        <w:pStyle w:val="ListParagraph"/>
        <w:numPr>
          <w:ilvl w:val="0"/>
          <w:numId w:val="25"/>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Worked with management in strategic planning to meet organizational needs for information systems and facilitated project prioritization for clinical areas. </w:t>
      </w:r>
    </w:p>
    <w:p w14:paraId="0B3D8F6E" w14:textId="096BD443" w:rsidR="2F2C8B06" w:rsidRDefault="30155270" w:rsidP="30155270">
      <w:pPr>
        <w:pStyle w:val="ListParagraph"/>
        <w:numPr>
          <w:ilvl w:val="0"/>
          <w:numId w:val="25"/>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Developed and implemented an IT project portfolio tracking system to support project prioritization planning efforts and staffing needs for the IT department. </w:t>
      </w:r>
    </w:p>
    <w:p w14:paraId="65A5E13C" w14:textId="08CC04DA" w:rsidR="2F2C8B06" w:rsidRDefault="30155270" w:rsidP="30155270">
      <w:pPr>
        <w:pStyle w:val="ListParagraph"/>
        <w:numPr>
          <w:ilvl w:val="0"/>
          <w:numId w:val="25"/>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IT Program Manager for Meaningful Use (MU) responsible for planning and executing all related IT projects/work efforts. </w:t>
      </w:r>
    </w:p>
    <w:p w14:paraId="3A97E2CD" w14:textId="24A2FC75" w:rsidR="2F2C8B06" w:rsidRDefault="30155270" w:rsidP="30155270">
      <w:pPr>
        <w:pStyle w:val="ListParagraph"/>
        <w:numPr>
          <w:ilvl w:val="0"/>
          <w:numId w:val="25"/>
        </w:numPr>
        <w:rPr>
          <w:rFonts w:ascii="Calibri" w:eastAsia="Calibri" w:hAnsi="Calibri" w:cs="Calibri"/>
          <w:color w:val="2D2D2D"/>
          <w:sz w:val="20"/>
          <w:szCs w:val="20"/>
        </w:rPr>
      </w:pPr>
      <w:r w:rsidRPr="30155270">
        <w:rPr>
          <w:rFonts w:ascii="Calibri" w:eastAsia="Calibri" w:hAnsi="Calibri" w:cs="Calibri"/>
          <w:color w:val="2D2D2D"/>
          <w:sz w:val="20"/>
          <w:szCs w:val="20"/>
        </w:rPr>
        <w:t>Worked with executive team members to interpret regulatory objective specifications. Facilitated MU working groups and worked with operational teams to implement processes to support each objective.</w:t>
      </w:r>
    </w:p>
    <w:p w14:paraId="1075AA10" w14:textId="7B1987F6" w:rsidR="2F2C8B06" w:rsidRDefault="30155270" w:rsidP="30155270">
      <w:pPr>
        <w:pStyle w:val="ListParagraph"/>
        <w:numPr>
          <w:ilvl w:val="0"/>
          <w:numId w:val="25"/>
        </w:numPr>
        <w:rPr>
          <w:rFonts w:ascii="Calibri" w:eastAsia="Calibri" w:hAnsi="Calibri" w:cs="Calibri"/>
          <w:color w:val="2D2D2D"/>
          <w:sz w:val="20"/>
          <w:szCs w:val="20"/>
        </w:rPr>
      </w:pPr>
      <w:r w:rsidRPr="30155270">
        <w:rPr>
          <w:rFonts w:ascii="Calibri" w:eastAsia="Calibri" w:hAnsi="Calibri" w:cs="Calibri"/>
          <w:color w:val="2D2D2D"/>
          <w:sz w:val="20"/>
          <w:szCs w:val="20"/>
        </w:rPr>
        <w:t>Led multiple large IT projects involving cross-functional teams to implement strategies and solutions.</w:t>
      </w:r>
    </w:p>
    <w:p w14:paraId="7A680B5E" w14:textId="56816823" w:rsidR="2F2C8B06" w:rsidRDefault="2F2C8B06" w:rsidP="30155270">
      <w:pPr>
        <w:rPr>
          <w:rFonts w:ascii="Calibri" w:eastAsia="Calibri" w:hAnsi="Calibri" w:cs="Calibri"/>
          <w:color w:val="2D2D2D"/>
          <w:sz w:val="22"/>
          <w:szCs w:val="22"/>
        </w:rPr>
      </w:pPr>
    </w:p>
    <w:p w14:paraId="7590F206" w14:textId="45AA0A7F" w:rsidR="2F2C8B06" w:rsidRDefault="30155270" w:rsidP="30155270">
      <w:pPr>
        <w:rPr>
          <w:rFonts w:ascii="Calibri" w:eastAsia="Calibri" w:hAnsi="Calibri" w:cs="Calibri"/>
          <w:color w:val="6F6F6F"/>
          <w:sz w:val="20"/>
          <w:szCs w:val="20"/>
        </w:rPr>
      </w:pPr>
      <w:r w:rsidRPr="30155270">
        <w:rPr>
          <w:rFonts w:ascii="Calibri" w:eastAsia="Calibri" w:hAnsi="Calibri" w:cs="Calibri"/>
          <w:b/>
          <w:bCs/>
          <w:color w:val="2D2D2D"/>
          <w:sz w:val="22"/>
          <w:szCs w:val="22"/>
        </w:rPr>
        <w:t xml:space="preserve">IT Business Channel Manager &amp; Project Lead    </w:t>
      </w:r>
      <w:r w:rsidRPr="30155270">
        <w:rPr>
          <w:rFonts w:ascii="Calibri" w:eastAsia="Calibri" w:hAnsi="Calibri" w:cs="Calibri"/>
          <w:color w:val="6F6F6F"/>
          <w:sz w:val="20"/>
          <w:szCs w:val="20"/>
        </w:rPr>
        <w:t>January 1999 to January 2007</w:t>
      </w:r>
    </w:p>
    <w:p w14:paraId="4A75C008" w14:textId="4F4DD3CA" w:rsidR="2F2C8B06" w:rsidRDefault="30155270" w:rsidP="30155270">
      <w:pPr>
        <w:rPr>
          <w:rFonts w:ascii="Calibri" w:eastAsia="Calibri" w:hAnsi="Calibri" w:cs="Calibri"/>
          <w:color w:val="2D2D2D"/>
          <w:sz w:val="22"/>
          <w:szCs w:val="22"/>
        </w:rPr>
      </w:pPr>
      <w:r w:rsidRPr="30155270">
        <w:rPr>
          <w:rFonts w:ascii="Calibri" w:eastAsia="Calibri" w:hAnsi="Calibri" w:cs="Calibri"/>
          <w:color w:val="2D2D2D"/>
          <w:sz w:val="22"/>
          <w:szCs w:val="22"/>
        </w:rPr>
        <w:t>Perdue Farms, Incorporated</w:t>
      </w:r>
    </w:p>
    <w:p w14:paraId="73F81A15" w14:textId="59C044A4" w:rsidR="2F2C8B06" w:rsidRDefault="30155270" w:rsidP="30155270">
      <w:pPr>
        <w:pStyle w:val="ListParagraph"/>
        <w:numPr>
          <w:ilvl w:val="0"/>
          <w:numId w:val="18"/>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Worked with the Foodservice, Retail, Finance, and International executive teams to ensure high-impact IT opportunities were identified and implemented within the business units. </w:t>
      </w:r>
    </w:p>
    <w:p w14:paraId="4BFE7CD3" w14:textId="1C051D99" w:rsidR="2F2C8B06" w:rsidRDefault="30155270" w:rsidP="30155270">
      <w:pPr>
        <w:pStyle w:val="ListParagraph"/>
        <w:numPr>
          <w:ilvl w:val="0"/>
          <w:numId w:val="18"/>
        </w:numPr>
        <w:rPr>
          <w:rFonts w:ascii="Calibri" w:eastAsia="Calibri" w:hAnsi="Calibri" w:cs="Calibri"/>
          <w:color w:val="2D2D2D"/>
          <w:sz w:val="20"/>
          <w:szCs w:val="20"/>
        </w:rPr>
      </w:pPr>
      <w:r w:rsidRPr="30155270">
        <w:rPr>
          <w:rFonts w:ascii="Calibri" w:eastAsia="Calibri" w:hAnsi="Calibri" w:cs="Calibri"/>
          <w:color w:val="2D2D2D"/>
          <w:sz w:val="20"/>
          <w:szCs w:val="20"/>
        </w:rPr>
        <w:t>Provided advice to the business on selecting and implementing information systems to support long-term business goals.</w:t>
      </w:r>
    </w:p>
    <w:p w14:paraId="295506F3" w14:textId="156D5F45" w:rsidR="2F2C8B06" w:rsidRDefault="30155270" w:rsidP="30155270">
      <w:pPr>
        <w:pStyle w:val="ListParagraph"/>
        <w:numPr>
          <w:ilvl w:val="0"/>
          <w:numId w:val="18"/>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Facilitated project prioritization and communicated status with business management. </w:t>
      </w:r>
    </w:p>
    <w:p w14:paraId="62304489" w14:textId="6792FC20" w:rsidR="2F2C8B06" w:rsidRDefault="30155270" w:rsidP="30155270">
      <w:pPr>
        <w:pStyle w:val="ListParagraph"/>
        <w:numPr>
          <w:ilvl w:val="0"/>
          <w:numId w:val="18"/>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Worked with functional areas in the planning, designing, and executing business process improvements. </w:t>
      </w:r>
    </w:p>
    <w:p w14:paraId="7232B186" w14:textId="4FCE9EE6" w:rsidR="2F2C8B06" w:rsidRDefault="30155270" w:rsidP="30155270">
      <w:pPr>
        <w:pStyle w:val="ListParagraph"/>
        <w:numPr>
          <w:ilvl w:val="0"/>
          <w:numId w:val="18"/>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Key facilitator in developing E-Commerce strategies in the Foodservice and Retail divisions. </w:t>
      </w:r>
    </w:p>
    <w:p w14:paraId="18CCDD25" w14:textId="5F992539" w:rsidR="2F2C8B06" w:rsidRDefault="30155270" w:rsidP="30155270">
      <w:pPr>
        <w:pStyle w:val="ListParagraph"/>
        <w:numPr>
          <w:ilvl w:val="0"/>
          <w:numId w:val="18"/>
        </w:numPr>
        <w:rPr>
          <w:rFonts w:ascii="Calibri" w:eastAsia="Calibri" w:hAnsi="Calibri" w:cs="Calibri"/>
          <w:color w:val="2D2D2D"/>
          <w:sz w:val="20"/>
          <w:szCs w:val="20"/>
        </w:rPr>
      </w:pPr>
      <w:r w:rsidRPr="30155270">
        <w:rPr>
          <w:rFonts w:ascii="Calibri" w:eastAsia="Calibri" w:hAnsi="Calibri" w:cs="Calibri"/>
          <w:color w:val="2D2D2D"/>
          <w:sz w:val="20"/>
          <w:szCs w:val="20"/>
        </w:rPr>
        <w:t xml:space="preserve">Developed and managed relationships with the key industry eMarketplaces and negotiated vendor agreements with each. </w:t>
      </w:r>
    </w:p>
    <w:p w14:paraId="56D05FF2" w14:textId="2028A5CF" w:rsidR="2F2C8B06" w:rsidRDefault="30155270" w:rsidP="30155270">
      <w:pPr>
        <w:pStyle w:val="ListParagraph"/>
        <w:numPr>
          <w:ilvl w:val="0"/>
          <w:numId w:val="18"/>
        </w:numPr>
        <w:rPr>
          <w:rFonts w:ascii="Calibri" w:eastAsia="Calibri" w:hAnsi="Calibri" w:cs="Calibri"/>
          <w:color w:val="2D2D2D"/>
          <w:sz w:val="20"/>
          <w:szCs w:val="20"/>
        </w:rPr>
      </w:pPr>
      <w:r w:rsidRPr="30155270">
        <w:rPr>
          <w:rFonts w:ascii="Calibri" w:eastAsia="Calibri" w:hAnsi="Calibri" w:cs="Calibri"/>
          <w:color w:val="2D2D2D"/>
          <w:sz w:val="20"/>
          <w:szCs w:val="20"/>
        </w:rPr>
        <w:t>Educated the executive team on each eMarketplace's progress and our customers' readiness levels.</w:t>
      </w:r>
    </w:p>
    <w:p w14:paraId="3F8EC2AC" w14:textId="2F55074F" w:rsidR="2F2C8B06" w:rsidRDefault="2F2C8B06" w:rsidP="30155270">
      <w:pPr>
        <w:rPr>
          <w:rFonts w:ascii="Calibri" w:eastAsia="Calibri" w:hAnsi="Calibri" w:cs="Calibri"/>
          <w:color w:val="2D2D2D"/>
          <w:sz w:val="20"/>
          <w:szCs w:val="20"/>
        </w:rPr>
      </w:pPr>
    </w:p>
    <w:p w14:paraId="1A0C6111" w14:textId="20C7D27C" w:rsidR="1C36B7D1" w:rsidRDefault="1C36B7D1">
      <w:r>
        <w:br w:type="page"/>
      </w:r>
    </w:p>
    <w:p w14:paraId="2E05CFA3" w14:textId="23F8449B" w:rsidR="2F2C8B06" w:rsidRDefault="30155270" w:rsidP="30155270">
      <w:pPr>
        <w:rPr>
          <w:rFonts w:ascii="Calibri" w:eastAsia="Calibri" w:hAnsi="Calibri" w:cs="Calibri"/>
          <w:color w:val="2D2D2D"/>
          <w:sz w:val="24"/>
          <w:szCs w:val="24"/>
        </w:rPr>
      </w:pPr>
      <w:r w:rsidRPr="30155270">
        <w:rPr>
          <w:rFonts w:ascii="Calibri" w:eastAsia="Calibri" w:hAnsi="Calibri" w:cs="Calibri"/>
          <w:b/>
          <w:bCs/>
          <w:color w:val="2D2D2D"/>
          <w:sz w:val="24"/>
          <w:szCs w:val="24"/>
        </w:rPr>
        <w:lastRenderedPageBreak/>
        <w:t>Additional Work Experiences</w:t>
      </w:r>
    </w:p>
    <w:p w14:paraId="6360B7C5" w14:textId="3B305908" w:rsidR="2F2C8B06" w:rsidRDefault="30155270" w:rsidP="30155270">
      <w:pPr>
        <w:pStyle w:val="ListParagraph"/>
        <w:numPr>
          <w:ilvl w:val="0"/>
          <w:numId w:val="11"/>
        </w:numPr>
        <w:rPr>
          <w:rFonts w:ascii="Calibri" w:eastAsia="Calibri" w:hAnsi="Calibri" w:cs="Calibri"/>
          <w:color w:val="808080" w:themeColor="background1" w:themeShade="80"/>
          <w:sz w:val="20"/>
          <w:szCs w:val="20"/>
        </w:rPr>
      </w:pPr>
      <w:r w:rsidRPr="30155270">
        <w:rPr>
          <w:rFonts w:ascii="Calibri" w:eastAsia="Calibri" w:hAnsi="Calibri" w:cs="Calibri"/>
          <w:color w:val="2D2D2D"/>
          <w:sz w:val="22"/>
          <w:szCs w:val="22"/>
        </w:rPr>
        <w:t xml:space="preserve">Preston Trucking Co  </w:t>
      </w:r>
      <w:r w:rsidRPr="30155270">
        <w:rPr>
          <w:rFonts w:ascii="Calibri" w:eastAsia="Calibri" w:hAnsi="Calibri" w:cs="Calibri"/>
          <w:color w:val="808080" w:themeColor="background1" w:themeShade="80"/>
          <w:sz w:val="20"/>
          <w:szCs w:val="20"/>
        </w:rPr>
        <w:t>March 1989 – October 1997</w:t>
      </w:r>
    </w:p>
    <w:p w14:paraId="0EEBD680" w14:textId="43B5E162" w:rsidR="2F2C8B06" w:rsidRDefault="30155270" w:rsidP="30155270">
      <w:pPr>
        <w:pStyle w:val="ListParagraph"/>
        <w:numPr>
          <w:ilvl w:val="1"/>
          <w:numId w:val="11"/>
        </w:numPr>
        <w:rPr>
          <w:rFonts w:ascii="Calibri" w:eastAsia="Calibri" w:hAnsi="Calibri" w:cs="Calibri"/>
          <w:color w:val="2D2D2D"/>
          <w:sz w:val="20"/>
          <w:szCs w:val="20"/>
        </w:rPr>
      </w:pPr>
      <w:r w:rsidRPr="30155270">
        <w:rPr>
          <w:rFonts w:ascii="Calibri" w:eastAsia="Calibri" w:hAnsi="Calibri" w:cs="Calibri"/>
          <w:color w:val="2D2D2D"/>
          <w:sz w:val="20"/>
          <w:szCs w:val="20"/>
        </w:rPr>
        <w:t>Held the roles of Programmer Analyst and Sr. Marketing Analyst</w:t>
      </w:r>
    </w:p>
    <w:p w14:paraId="2C00998C" w14:textId="2557442B" w:rsidR="2F2C8B06" w:rsidRDefault="2F2C8B06" w:rsidP="30155270">
      <w:pPr>
        <w:ind w:left="1440"/>
        <w:rPr>
          <w:rFonts w:ascii="Calibri" w:eastAsia="Calibri" w:hAnsi="Calibri" w:cs="Calibri"/>
          <w:color w:val="2D2D2D"/>
          <w:sz w:val="20"/>
          <w:szCs w:val="20"/>
        </w:rPr>
      </w:pPr>
    </w:p>
    <w:p w14:paraId="4ECE150D" w14:textId="3BE9A849" w:rsidR="2F2C8B06" w:rsidRDefault="30155270" w:rsidP="30155270">
      <w:pPr>
        <w:pStyle w:val="ListParagraph"/>
        <w:numPr>
          <w:ilvl w:val="0"/>
          <w:numId w:val="11"/>
        </w:numPr>
        <w:rPr>
          <w:rFonts w:ascii="Calibri" w:eastAsia="Calibri" w:hAnsi="Calibri" w:cs="Calibri"/>
          <w:color w:val="808080" w:themeColor="background1" w:themeShade="80"/>
          <w:sz w:val="20"/>
          <w:szCs w:val="20"/>
        </w:rPr>
      </w:pPr>
      <w:r w:rsidRPr="30155270">
        <w:rPr>
          <w:rFonts w:ascii="Calibri" w:eastAsia="Calibri" w:hAnsi="Calibri" w:cs="Calibri"/>
          <w:color w:val="2D2D2D"/>
          <w:sz w:val="22"/>
          <w:szCs w:val="22"/>
        </w:rPr>
        <w:t xml:space="preserve">Cropper and Deeley Insurance Broker  </w:t>
      </w:r>
      <w:r w:rsidRPr="30155270">
        <w:rPr>
          <w:rFonts w:ascii="Calibri" w:eastAsia="Calibri" w:hAnsi="Calibri" w:cs="Calibri"/>
          <w:color w:val="808080" w:themeColor="background1" w:themeShade="80"/>
          <w:sz w:val="20"/>
          <w:szCs w:val="20"/>
        </w:rPr>
        <w:t>August 1987 – March 1989</w:t>
      </w:r>
    </w:p>
    <w:p w14:paraId="5ADCB192" w14:textId="0805A76E" w:rsidR="2F2C8B06" w:rsidRDefault="30155270" w:rsidP="30155270">
      <w:pPr>
        <w:pStyle w:val="ListParagraph"/>
        <w:numPr>
          <w:ilvl w:val="1"/>
          <w:numId w:val="11"/>
        </w:numPr>
        <w:rPr>
          <w:rFonts w:ascii="Calibri" w:eastAsia="Calibri" w:hAnsi="Calibri" w:cs="Calibri"/>
          <w:color w:val="000000" w:themeColor="text1"/>
          <w:sz w:val="20"/>
          <w:szCs w:val="20"/>
        </w:rPr>
      </w:pPr>
      <w:r w:rsidRPr="30155270">
        <w:rPr>
          <w:rFonts w:ascii="Calibri" w:eastAsia="Calibri" w:hAnsi="Calibri" w:cs="Calibri"/>
          <w:color w:val="000000" w:themeColor="text1"/>
          <w:sz w:val="20"/>
          <w:szCs w:val="20"/>
        </w:rPr>
        <w:t>Managed the operations of the Life &amp; Health division</w:t>
      </w:r>
    </w:p>
    <w:p w14:paraId="77B22CAF" w14:textId="15727A4E" w:rsidR="2F2C8B06" w:rsidRDefault="2F2C8B06" w:rsidP="30155270">
      <w:pPr>
        <w:keepNext/>
        <w:keepLines/>
        <w:rPr>
          <w:rFonts w:ascii="Calibri" w:eastAsia="Calibri" w:hAnsi="Calibri" w:cs="Calibri"/>
          <w:color w:val="2D2D2D"/>
          <w:sz w:val="26"/>
          <w:szCs w:val="26"/>
        </w:rPr>
      </w:pPr>
    </w:p>
    <w:p w14:paraId="7B3654D0" w14:textId="64F8EABD" w:rsidR="2F2C8B06" w:rsidRDefault="30155270" w:rsidP="30155270">
      <w:pPr>
        <w:pStyle w:val="Heading2"/>
        <w:keepNext/>
        <w:keepLines/>
        <w:rPr>
          <w:rFonts w:ascii="Calibri" w:eastAsia="Calibri" w:hAnsi="Calibri" w:cs="Calibri"/>
          <w:color w:val="2D2D2D"/>
          <w:sz w:val="26"/>
          <w:szCs w:val="26"/>
        </w:rPr>
      </w:pPr>
      <w:r w:rsidRPr="30155270">
        <w:rPr>
          <w:rFonts w:ascii="Calibri" w:eastAsia="Calibri" w:hAnsi="Calibri" w:cs="Calibri"/>
          <w:b/>
          <w:bCs/>
          <w:color w:val="2D2D2D"/>
          <w:sz w:val="26"/>
          <w:szCs w:val="26"/>
        </w:rPr>
        <w:t>Education</w:t>
      </w:r>
    </w:p>
    <w:p w14:paraId="58298C2B" w14:textId="3C46D72F" w:rsidR="2F2C8B06" w:rsidRDefault="30155270" w:rsidP="30155270">
      <w:pPr>
        <w:pStyle w:val="Heading3"/>
        <w:keepNext/>
        <w:keepLines/>
        <w:spacing w:before="0"/>
        <w:rPr>
          <w:rFonts w:ascii="Calibri" w:eastAsia="Calibri" w:hAnsi="Calibri" w:cs="Calibri"/>
          <w:b w:val="0"/>
          <w:color w:val="2D2D2D"/>
          <w:sz w:val="20"/>
          <w:szCs w:val="20"/>
        </w:rPr>
      </w:pPr>
      <w:r w:rsidRPr="30155270">
        <w:rPr>
          <w:rFonts w:ascii="Calibri" w:eastAsia="Calibri" w:hAnsi="Calibri" w:cs="Calibri"/>
          <w:b w:val="0"/>
          <w:color w:val="2D2D2D"/>
          <w:sz w:val="20"/>
          <w:szCs w:val="20"/>
        </w:rPr>
        <w:t>BS Business Administration and Information Systems</w:t>
      </w:r>
    </w:p>
    <w:p w14:paraId="16747233" w14:textId="4F914B82" w:rsidR="2F2C8B06" w:rsidRDefault="30155270" w:rsidP="30155270">
      <w:pPr>
        <w:rPr>
          <w:rFonts w:ascii="Calibri" w:eastAsia="Calibri" w:hAnsi="Calibri" w:cs="Calibri"/>
          <w:color w:val="6F6F6F"/>
          <w:sz w:val="20"/>
          <w:szCs w:val="20"/>
        </w:rPr>
      </w:pPr>
      <w:r w:rsidRPr="30155270">
        <w:rPr>
          <w:rFonts w:ascii="Calibri" w:eastAsia="Calibri" w:hAnsi="Calibri" w:cs="Calibri"/>
          <w:color w:val="2D2D2D"/>
          <w:sz w:val="20"/>
          <w:szCs w:val="20"/>
        </w:rPr>
        <w:t xml:space="preserve">Salisbury University - Salisbury, MD  </w:t>
      </w:r>
      <w:r w:rsidRPr="30155270">
        <w:rPr>
          <w:rFonts w:ascii="Calibri" w:eastAsia="Calibri" w:hAnsi="Calibri" w:cs="Calibri"/>
          <w:color w:val="6F6F6F"/>
          <w:sz w:val="20"/>
          <w:szCs w:val="20"/>
        </w:rPr>
        <w:t>December 1987</w:t>
      </w:r>
    </w:p>
    <w:p w14:paraId="1D18A066" w14:textId="37B3DBEA" w:rsidR="2F2C8B06" w:rsidRDefault="2F2C8B06" w:rsidP="30155270">
      <w:pPr>
        <w:rPr>
          <w:rFonts w:ascii="Calibri" w:eastAsia="Calibri" w:hAnsi="Calibri" w:cs="Calibri"/>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390"/>
        <w:gridCol w:w="4395"/>
      </w:tblGrid>
      <w:tr w:rsidR="30155270" w14:paraId="4A4A1AED" w14:textId="77777777" w:rsidTr="30155270">
        <w:trPr>
          <w:trHeight w:val="270"/>
        </w:trPr>
        <w:tc>
          <w:tcPr>
            <w:tcW w:w="6390" w:type="dxa"/>
            <w:tcBorders>
              <w:top w:val="nil"/>
              <w:left w:val="nil"/>
              <w:bottom w:val="nil"/>
              <w:right w:val="nil"/>
            </w:tcBorders>
            <w:tcMar>
              <w:left w:w="105" w:type="dxa"/>
              <w:right w:w="105" w:type="dxa"/>
            </w:tcMar>
            <w:vAlign w:val="center"/>
          </w:tcPr>
          <w:p w14:paraId="27C36DEE" w14:textId="4BCA4391" w:rsidR="30155270" w:rsidRDefault="30155270" w:rsidP="30155270">
            <w:pPr>
              <w:pStyle w:val="Heading2"/>
              <w:keepNext/>
              <w:keepLines/>
              <w:contextualSpacing/>
              <w:rPr>
                <w:rFonts w:ascii="Calibri" w:eastAsia="Calibri" w:hAnsi="Calibri" w:cs="Calibri"/>
                <w:color w:val="2D2D2D"/>
                <w:sz w:val="26"/>
                <w:szCs w:val="26"/>
              </w:rPr>
            </w:pPr>
            <w:r w:rsidRPr="30155270">
              <w:rPr>
                <w:rFonts w:ascii="Calibri" w:eastAsia="Calibri" w:hAnsi="Calibri" w:cs="Calibri"/>
                <w:b/>
                <w:bCs/>
                <w:color w:val="2D2D2D"/>
                <w:sz w:val="26"/>
                <w:szCs w:val="26"/>
              </w:rPr>
              <w:t>Certifications</w:t>
            </w:r>
          </w:p>
        </w:tc>
        <w:tc>
          <w:tcPr>
            <w:tcW w:w="4395" w:type="dxa"/>
            <w:tcBorders>
              <w:top w:val="nil"/>
              <w:left w:val="nil"/>
              <w:bottom w:val="nil"/>
              <w:right w:val="nil"/>
            </w:tcBorders>
            <w:tcMar>
              <w:left w:w="105" w:type="dxa"/>
              <w:right w:w="105" w:type="dxa"/>
            </w:tcMar>
            <w:vAlign w:val="center"/>
          </w:tcPr>
          <w:p w14:paraId="2F02DFF6" w14:textId="27680538" w:rsidR="30155270" w:rsidRDefault="30155270" w:rsidP="30155270">
            <w:pPr>
              <w:pStyle w:val="Heading2"/>
              <w:keepNext/>
              <w:keepLines/>
              <w:rPr>
                <w:rFonts w:ascii="Calibri" w:eastAsia="Calibri" w:hAnsi="Calibri" w:cs="Calibri"/>
                <w:color w:val="2D2D2D"/>
                <w:sz w:val="26"/>
                <w:szCs w:val="26"/>
              </w:rPr>
            </w:pPr>
            <w:r w:rsidRPr="30155270">
              <w:rPr>
                <w:rFonts w:ascii="Calibri" w:eastAsia="Calibri" w:hAnsi="Calibri" w:cs="Calibri"/>
                <w:b/>
                <w:bCs/>
                <w:color w:val="2D2D2D"/>
                <w:sz w:val="26"/>
                <w:szCs w:val="26"/>
              </w:rPr>
              <w:t>Skills</w:t>
            </w:r>
          </w:p>
        </w:tc>
      </w:tr>
      <w:tr w:rsidR="30155270" w14:paraId="42368D80" w14:textId="77777777" w:rsidTr="30155270">
        <w:trPr>
          <w:trHeight w:val="270"/>
        </w:trPr>
        <w:tc>
          <w:tcPr>
            <w:tcW w:w="6390" w:type="dxa"/>
            <w:tcBorders>
              <w:top w:val="nil"/>
              <w:left w:val="nil"/>
              <w:bottom w:val="nil"/>
              <w:right w:val="nil"/>
            </w:tcBorders>
            <w:tcMar>
              <w:left w:w="105" w:type="dxa"/>
              <w:right w:w="105" w:type="dxa"/>
            </w:tcMar>
          </w:tcPr>
          <w:p w14:paraId="1682D965" w14:textId="05983590" w:rsidR="30155270" w:rsidRDefault="30155270" w:rsidP="30155270">
            <w:pPr>
              <w:keepNext/>
              <w:keepLines/>
              <w:spacing w:line="120" w:lineRule="auto"/>
              <w:contextualSpacing/>
              <w:rPr>
                <w:rFonts w:ascii="Calibri Light" w:eastAsia="Calibri Light" w:hAnsi="Calibri Light" w:cs="Calibri Light"/>
                <w:color w:val="2E74B5"/>
                <w:sz w:val="26"/>
                <w:szCs w:val="26"/>
              </w:rPr>
            </w:pPr>
            <w:r>
              <w:rPr>
                <w:noProof/>
              </w:rPr>
              <w:drawing>
                <wp:inline distT="0" distB="0" distL="0" distR="0" wp14:anchorId="3FC449CA" wp14:editId="53971C48">
                  <wp:extent cx="2505075" cy="19050"/>
                  <wp:effectExtent l="0" t="0" r="0" b="0"/>
                  <wp:docPr id="331996993" name="Picture 33199699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505075" cy="19050"/>
                          </a:xfrm>
                          <a:prstGeom prst="rect">
                            <a:avLst/>
                          </a:prstGeom>
                        </pic:spPr>
                      </pic:pic>
                    </a:graphicData>
                  </a:graphic>
                </wp:inline>
              </w:drawing>
            </w:r>
          </w:p>
        </w:tc>
        <w:tc>
          <w:tcPr>
            <w:tcW w:w="4395" w:type="dxa"/>
            <w:tcBorders>
              <w:top w:val="nil"/>
              <w:left w:val="nil"/>
              <w:bottom w:val="nil"/>
              <w:right w:val="nil"/>
            </w:tcBorders>
            <w:tcMar>
              <w:left w:w="105" w:type="dxa"/>
              <w:right w:w="105" w:type="dxa"/>
            </w:tcMar>
          </w:tcPr>
          <w:p w14:paraId="2A9C84A6" w14:textId="49F44BD6" w:rsidR="30155270" w:rsidRDefault="30155270" w:rsidP="30155270">
            <w:pPr>
              <w:keepNext/>
              <w:keepLines/>
              <w:spacing w:line="120" w:lineRule="auto"/>
              <w:rPr>
                <w:rFonts w:ascii="Calibri" w:eastAsia="Calibri" w:hAnsi="Calibri" w:cs="Calibri"/>
                <w:color w:val="2D2D2D"/>
                <w:sz w:val="26"/>
                <w:szCs w:val="26"/>
              </w:rPr>
            </w:pPr>
            <w:r>
              <w:rPr>
                <w:noProof/>
              </w:rPr>
              <w:drawing>
                <wp:inline distT="0" distB="0" distL="0" distR="0" wp14:anchorId="38CC104B" wp14:editId="158C0D2C">
                  <wp:extent cx="2505075" cy="19050"/>
                  <wp:effectExtent l="0" t="0" r="0" b="0"/>
                  <wp:docPr id="1811528254" name="Picture 181152825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505075" cy="19050"/>
                          </a:xfrm>
                          <a:prstGeom prst="rect">
                            <a:avLst/>
                          </a:prstGeom>
                        </pic:spPr>
                      </pic:pic>
                    </a:graphicData>
                  </a:graphic>
                </wp:inline>
              </w:drawing>
            </w:r>
          </w:p>
        </w:tc>
      </w:tr>
      <w:tr w:rsidR="30155270" w14:paraId="29EC3D43" w14:textId="77777777" w:rsidTr="30155270">
        <w:trPr>
          <w:trHeight w:val="270"/>
        </w:trPr>
        <w:tc>
          <w:tcPr>
            <w:tcW w:w="6390" w:type="dxa"/>
            <w:tcBorders>
              <w:top w:val="nil"/>
              <w:left w:val="nil"/>
              <w:bottom w:val="nil"/>
              <w:right w:val="nil"/>
            </w:tcBorders>
            <w:tcMar>
              <w:left w:w="105" w:type="dxa"/>
              <w:right w:w="105" w:type="dxa"/>
            </w:tcMar>
          </w:tcPr>
          <w:p w14:paraId="309656C6" w14:textId="18BCDF23" w:rsidR="30155270" w:rsidRDefault="30155270" w:rsidP="30155270">
            <w:pPr>
              <w:rPr>
                <w:rFonts w:ascii="Calibri" w:eastAsia="Calibri" w:hAnsi="Calibri" w:cs="Calibri"/>
                <w:color w:val="6F6F6F"/>
                <w:sz w:val="20"/>
                <w:szCs w:val="20"/>
              </w:rPr>
            </w:pPr>
            <w:r w:rsidRPr="30155270">
              <w:rPr>
                <w:rFonts w:ascii="Calibri" w:eastAsia="Calibri" w:hAnsi="Calibri" w:cs="Calibri"/>
                <w:color w:val="2D2D2D"/>
                <w:sz w:val="20"/>
                <w:szCs w:val="20"/>
              </w:rPr>
              <w:t xml:space="preserve">Project Management Professional (PMP)  </w:t>
            </w:r>
            <w:r w:rsidRPr="30155270">
              <w:rPr>
                <w:rFonts w:ascii="Calibri" w:eastAsia="Calibri" w:hAnsi="Calibri" w:cs="Calibri"/>
                <w:color w:val="6F6F6F"/>
                <w:sz w:val="20"/>
                <w:szCs w:val="20"/>
              </w:rPr>
              <w:t>Mar 2013 to Present</w:t>
            </w:r>
          </w:p>
          <w:p w14:paraId="52629223" w14:textId="4503975F" w:rsidR="30155270" w:rsidRDefault="30155270" w:rsidP="30155270">
            <w:pPr>
              <w:rPr>
                <w:rFonts w:ascii="Calibri" w:eastAsia="Calibri" w:hAnsi="Calibri" w:cs="Calibri"/>
                <w:sz w:val="16"/>
              </w:rPr>
            </w:pPr>
          </w:p>
          <w:p w14:paraId="0A52F492" w14:textId="380EDF60" w:rsidR="30155270" w:rsidRDefault="30155270" w:rsidP="30155270">
            <w:pPr>
              <w:rPr>
                <w:rFonts w:ascii="Calibri" w:eastAsia="Calibri" w:hAnsi="Calibri" w:cs="Calibri"/>
                <w:color w:val="6F6F6F"/>
                <w:sz w:val="20"/>
                <w:szCs w:val="20"/>
              </w:rPr>
            </w:pPr>
            <w:r w:rsidRPr="30155270">
              <w:rPr>
                <w:rFonts w:ascii="Calibri" w:eastAsia="Calibri" w:hAnsi="Calibri" w:cs="Calibri"/>
                <w:color w:val="2D2D2D"/>
                <w:sz w:val="20"/>
                <w:szCs w:val="20"/>
              </w:rPr>
              <w:t xml:space="preserve">EpicCare Ambulatory Certified  </w:t>
            </w:r>
            <w:r w:rsidRPr="30155270">
              <w:rPr>
                <w:rFonts w:ascii="Calibri" w:eastAsia="Calibri" w:hAnsi="Calibri" w:cs="Calibri"/>
                <w:color w:val="6F6F6F"/>
                <w:sz w:val="20"/>
                <w:szCs w:val="20"/>
              </w:rPr>
              <w:t>November 2015 to Present</w:t>
            </w:r>
          </w:p>
          <w:p w14:paraId="60BD7E05" w14:textId="143BFBC8" w:rsidR="30155270" w:rsidRDefault="30155270" w:rsidP="30155270">
            <w:pPr>
              <w:keepNext/>
              <w:keepLines/>
              <w:spacing w:line="120" w:lineRule="auto"/>
              <w:contextualSpacing/>
              <w:rPr>
                <w:rFonts w:ascii="Calibri Light" w:eastAsia="Calibri Light" w:hAnsi="Calibri Light" w:cs="Calibri Light"/>
                <w:color w:val="2D2D2D"/>
                <w:sz w:val="26"/>
                <w:szCs w:val="26"/>
              </w:rPr>
            </w:pPr>
          </w:p>
        </w:tc>
        <w:tc>
          <w:tcPr>
            <w:tcW w:w="4395" w:type="dxa"/>
            <w:tcBorders>
              <w:top w:val="nil"/>
              <w:left w:val="nil"/>
              <w:bottom w:val="nil"/>
              <w:right w:val="nil"/>
            </w:tcBorders>
            <w:tcMar>
              <w:left w:w="105" w:type="dxa"/>
              <w:right w:w="105" w:type="dxa"/>
            </w:tcMar>
          </w:tcPr>
          <w:p w14:paraId="559B14D6" w14:textId="4E7D45EB" w:rsidR="30155270" w:rsidRDefault="30155270" w:rsidP="30155270">
            <w:pPr>
              <w:pStyle w:val="ListParagraph"/>
              <w:numPr>
                <w:ilvl w:val="0"/>
                <w:numId w:val="7"/>
              </w:numPr>
              <w:rPr>
                <w:rFonts w:ascii="Calibri" w:eastAsia="Calibri" w:hAnsi="Calibri" w:cs="Calibri"/>
                <w:color w:val="2D2D2D"/>
                <w:sz w:val="20"/>
                <w:szCs w:val="20"/>
              </w:rPr>
            </w:pPr>
            <w:r w:rsidRPr="30155270">
              <w:rPr>
                <w:rFonts w:ascii="Calibri" w:eastAsia="Calibri" w:hAnsi="Calibri" w:cs="Calibri"/>
                <w:color w:val="2D2D2D"/>
                <w:sz w:val="20"/>
                <w:szCs w:val="20"/>
              </w:rPr>
              <w:t>Project Leadership &amp; Management</w:t>
            </w:r>
          </w:p>
          <w:p w14:paraId="2BABB9D7" w14:textId="663CF5B9" w:rsidR="30155270" w:rsidRDefault="30155270" w:rsidP="30155270">
            <w:pPr>
              <w:pStyle w:val="ListParagraph"/>
              <w:numPr>
                <w:ilvl w:val="0"/>
                <w:numId w:val="7"/>
              </w:numPr>
              <w:rPr>
                <w:rFonts w:ascii="Calibri" w:eastAsia="Calibri" w:hAnsi="Calibri" w:cs="Calibri"/>
                <w:color w:val="2D2D2D"/>
                <w:sz w:val="20"/>
                <w:szCs w:val="20"/>
              </w:rPr>
            </w:pPr>
            <w:r w:rsidRPr="30155270">
              <w:rPr>
                <w:rFonts w:ascii="Calibri" w:eastAsia="Calibri" w:hAnsi="Calibri" w:cs="Calibri"/>
                <w:color w:val="2D2D2D"/>
                <w:sz w:val="20"/>
                <w:szCs w:val="20"/>
              </w:rPr>
              <w:t>Strategic Planning</w:t>
            </w:r>
          </w:p>
          <w:p w14:paraId="44A013A4" w14:textId="1D7A91EA" w:rsidR="30155270" w:rsidRDefault="30155270" w:rsidP="30155270">
            <w:pPr>
              <w:pStyle w:val="ListParagraph"/>
              <w:numPr>
                <w:ilvl w:val="0"/>
                <w:numId w:val="7"/>
              </w:numPr>
              <w:rPr>
                <w:rFonts w:ascii="Calibri" w:eastAsia="Calibri" w:hAnsi="Calibri" w:cs="Calibri"/>
                <w:color w:val="2D2D2D"/>
                <w:sz w:val="20"/>
                <w:szCs w:val="20"/>
              </w:rPr>
            </w:pPr>
            <w:r w:rsidRPr="30155270">
              <w:rPr>
                <w:rFonts w:ascii="Calibri" w:eastAsia="Calibri" w:hAnsi="Calibri" w:cs="Calibri"/>
                <w:color w:val="2D2D2D"/>
                <w:sz w:val="20"/>
                <w:szCs w:val="20"/>
              </w:rPr>
              <w:t>Program Management</w:t>
            </w:r>
          </w:p>
          <w:p w14:paraId="2A187F0A" w14:textId="0F1EEF1E" w:rsidR="30155270" w:rsidRDefault="30155270" w:rsidP="30155270">
            <w:pPr>
              <w:pStyle w:val="ListParagraph"/>
              <w:numPr>
                <w:ilvl w:val="0"/>
                <w:numId w:val="7"/>
              </w:numPr>
              <w:rPr>
                <w:rFonts w:ascii="Calibri" w:eastAsia="Calibri" w:hAnsi="Calibri" w:cs="Calibri"/>
                <w:color w:val="2D2D2D"/>
                <w:sz w:val="20"/>
                <w:szCs w:val="20"/>
              </w:rPr>
            </w:pPr>
            <w:r w:rsidRPr="30155270">
              <w:rPr>
                <w:rFonts w:ascii="Calibri" w:eastAsia="Calibri" w:hAnsi="Calibri" w:cs="Calibri"/>
                <w:color w:val="2D2D2D"/>
                <w:sz w:val="20"/>
                <w:szCs w:val="20"/>
              </w:rPr>
              <w:t>Business Analysis</w:t>
            </w:r>
          </w:p>
          <w:p w14:paraId="4BCF0C08" w14:textId="0FE20BAD" w:rsidR="30155270" w:rsidRDefault="30155270" w:rsidP="30155270">
            <w:pPr>
              <w:pStyle w:val="ListParagraph"/>
              <w:numPr>
                <w:ilvl w:val="0"/>
                <w:numId w:val="7"/>
              </w:numPr>
              <w:rPr>
                <w:rFonts w:ascii="Calibri" w:eastAsia="Calibri" w:hAnsi="Calibri" w:cs="Calibri"/>
                <w:color w:val="2D2D2D"/>
                <w:sz w:val="20"/>
                <w:szCs w:val="20"/>
              </w:rPr>
            </w:pPr>
            <w:r w:rsidRPr="30155270">
              <w:rPr>
                <w:rFonts w:ascii="Calibri" w:eastAsia="Calibri" w:hAnsi="Calibri" w:cs="Calibri"/>
                <w:color w:val="2D2D2D"/>
                <w:sz w:val="20"/>
                <w:szCs w:val="20"/>
              </w:rPr>
              <w:t>Team Management</w:t>
            </w:r>
          </w:p>
          <w:p w14:paraId="2DA119C4" w14:textId="1ABE001C" w:rsidR="30155270" w:rsidRDefault="30155270" w:rsidP="30155270">
            <w:pPr>
              <w:pStyle w:val="ListParagraph"/>
              <w:numPr>
                <w:ilvl w:val="0"/>
                <w:numId w:val="7"/>
              </w:numPr>
              <w:rPr>
                <w:rFonts w:ascii="Calibri" w:eastAsia="Calibri" w:hAnsi="Calibri" w:cs="Calibri"/>
                <w:color w:val="2D2D2D"/>
                <w:sz w:val="20"/>
                <w:szCs w:val="20"/>
              </w:rPr>
            </w:pPr>
            <w:r w:rsidRPr="30155270">
              <w:rPr>
                <w:rFonts w:ascii="Calibri" w:eastAsia="Calibri" w:hAnsi="Calibri" w:cs="Calibri"/>
                <w:color w:val="2D2D2D"/>
                <w:sz w:val="20"/>
                <w:szCs w:val="20"/>
              </w:rPr>
              <w:t>Process Improvement</w:t>
            </w:r>
          </w:p>
          <w:p w14:paraId="3B7E7B36" w14:textId="23E630AF" w:rsidR="30155270" w:rsidRDefault="30155270" w:rsidP="30155270">
            <w:pPr>
              <w:pStyle w:val="ListParagraph"/>
              <w:numPr>
                <w:ilvl w:val="0"/>
                <w:numId w:val="7"/>
              </w:numPr>
              <w:rPr>
                <w:rFonts w:ascii="Calibri" w:eastAsia="Calibri" w:hAnsi="Calibri" w:cs="Calibri"/>
                <w:color w:val="2D2D2D"/>
                <w:sz w:val="20"/>
                <w:szCs w:val="20"/>
              </w:rPr>
            </w:pPr>
            <w:r w:rsidRPr="30155270">
              <w:rPr>
                <w:rFonts w:ascii="Calibri" w:eastAsia="Calibri" w:hAnsi="Calibri" w:cs="Calibri"/>
                <w:color w:val="2D2D2D"/>
                <w:sz w:val="20"/>
                <w:szCs w:val="20"/>
              </w:rPr>
              <w:t>Change Management</w:t>
            </w:r>
          </w:p>
        </w:tc>
      </w:tr>
    </w:tbl>
    <w:p w14:paraId="6F0069A0" w14:textId="365B854F" w:rsidR="2F2C8B06" w:rsidRDefault="2F2C8B06" w:rsidP="30155270"/>
    <w:sectPr w:rsidR="2F2C8B06" w:rsidSect="002B2EBE">
      <w:headerReference w:type="default" r:id="rId14"/>
      <w:footerReference w:type="default" r:id="rId15"/>
      <w:pgSz w:w="12240" w:h="15840"/>
      <w:pgMar w:top="720" w:right="734" w:bottom="144" w:left="720" w:header="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6F882B" w14:textId="77777777" w:rsidR="002F614D" w:rsidRDefault="002F614D" w:rsidP="002F6CB9">
      <w:pPr>
        <w:spacing w:line="240" w:lineRule="auto"/>
      </w:pPr>
      <w:r>
        <w:separator/>
      </w:r>
    </w:p>
  </w:endnote>
  <w:endnote w:type="continuationSeparator" w:id="0">
    <w:p w14:paraId="464D18B9" w14:textId="77777777" w:rsidR="002F614D" w:rsidRDefault="002F614D" w:rsidP="002F6CB9">
      <w:pPr>
        <w:spacing w:line="240" w:lineRule="auto"/>
      </w:pPr>
      <w:r>
        <w:continuationSeparator/>
      </w:r>
    </w:p>
  </w:endnote>
  <w:endnote w:type="continuationNotice" w:id="1">
    <w:p w14:paraId="04736D50" w14:textId="77777777" w:rsidR="002F614D" w:rsidRDefault="002F614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4EEAF" w14:textId="23755003" w:rsidR="00185237" w:rsidRPr="00F7157D" w:rsidRDefault="00185237" w:rsidP="001F2CD4">
    <w:pPr>
      <w:tabs>
        <w:tab w:val="left" w:pos="2880"/>
      </w:tabs>
      <w:jc w:val="center"/>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0EAE91" w14:textId="77777777" w:rsidR="002F614D" w:rsidRDefault="002F614D" w:rsidP="002F6CB9">
      <w:pPr>
        <w:spacing w:line="240" w:lineRule="auto"/>
      </w:pPr>
      <w:r>
        <w:separator/>
      </w:r>
    </w:p>
  </w:footnote>
  <w:footnote w:type="continuationSeparator" w:id="0">
    <w:p w14:paraId="0F105BE7" w14:textId="77777777" w:rsidR="002F614D" w:rsidRDefault="002F614D" w:rsidP="002F6CB9">
      <w:pPr>
        <w:spacing w:line="240" w:lineRule="auto"/>
      </w:pPr>
      <w:r>
        <w:continuationSeparator/>
      </w:r>
    </w:p>
  </w:footnote>
  <w:footnote w:type="continuationNotice" w:id="1">
    <w:p w14:paraId="4F839B67" w14:textId="77777777" w:rsidR="002F614D" w:rsidRDefault="002F614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595"/>
      <w:gridCol w:w="3595"/>
      <w:gridCol w:w="3595"/>
    </w:tblGrid>
    <w:tr w:rsidR="6BD6F46F" w14:paraId="5A30ED11" w14:textId="77777777" w:rsidTr="6BD6F46F">
      <w:trPr>
        <w:trHeight w:val="300"/>
      </w:trPr>
      <w:tc>
        <w:tcPr>
          <w:tcW w:w="3595" w:type="dxa"/>
        </w:tcPr>
        <w:p w14:paraId="0F8D3C3B" w14:textId="6EFE8376" w:rsidR="6BD6F46F" w:rsidRDefault="6BD6F46F" w:rsidP="6BD6F46F">
          <w:pPr>
            <w:pStyle w:val="Header"/>
            <w:ind w:left="-115"/>
          </w:pPr>
        </w:p>
      </w:tc>
      <w:tc>
        <w:tcPr>
          <w:tcW w:w="3595" w:type="dxa"/>
        </w:tcPr>
        <w:p w14:paraId="768FA83D" w14:textId="078E05F0" w:rsidR="6BD6F46F" w:rsidRDefault="6BD6F46F" w:rsidP="6BD6F46F">
          <w:pPr>
            <w:pStyle w:val="Header"/>
            <w:jc w:val="center"/>
          </w:pPr>
        </w:p>
      </w:tc>
      <w:tc>
        <w:tcPr>
          <w:tcW w:w="3595" w:type="dxa"/>
        </w:tcPr>
        <w:p w14:paraId="255CF606" w14:textId="03F9EE0F" w:rsidR="6BD6F46F" w:rsidRDefault="6BD6F46F" w:rsidP="6BD6F46F">
          <w:pPr>
            <w:pStyle w:val="Header"/>
            <w:ind w:right="-115"/>
            <w:jc w:val="right"/>
          </w:pPr>
        </w:p>
      </w:tc>
    </w:tr>
  </w:tbl>
  <w:p w14:paraId="777AC813" w14:textId="4E763F88" w:rsidR="6BD6F46F" w:rsidRDefault="6BD6F46F" w:rsidP="6BD6F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DEF31"/>
    <w:multiLevelType w:val="hybridMultilevel"/>
    <w:tmpl w:val="FFFFFFFF"/>
    <w:lvl w:ilvl="0" w:tplc="1C3819C2">
      <w:start w:val="1"/>
      <w:numFmt w:val="bullet"/>
      <w:lvlText w:val=""/>
      <w:lvlJc w:val="left"/>
      <w:pPr>
        <w:ind w:left="1440" w:hanging="360"/>
      </w:pPr>
      <w:rPr>
        <w:rFonts w:ascii="Symbol" w:hAnsi="Symbol" w:hint="default"/>
      </w:rPr>
    </w:lvl>
    <w:lvl w:ilvl="1" w:tplc="82EE5E56">
      <w:start w:val="1"/>
      <w:numFmt w:val="bullet"/>
      <w:lvlText w:val="o"/>
      <w:lvlJc w:val="left"/>
      <w:pPr>
        <w:ind w:left="1440" w:hanging="360"/>
      </w:pPr>
      <w:rPr>
        <w:rFonts w:ascii="Courier New" w:hAnsi="Courier New" w:hint="default"/>
      </w:rPr>
    </w:lvl>
    <w:lvl w:ilvl="2" w:tplc="A7421C9A">
      <w:start w:val="1"/>
      <w:numFmt w:val="bullet"/>
      <w:lvlText w:val=""/>
      <w:lvlJc w:val="left"/>
      <w:pPr>
        <w:ind w:left="2160" w:hanging="360"/>
      </w:pPr>
      <w:rPr>
        <w:rFonts w:ascii="Wingdings" w:hAnsi="Wingdings" w:hint="default"/>
      </w:rPr>
    </w:lvl>
    <w:lvl w:ilvl="3" w:tplc="83E08C98">
      <w:start w:val="1"/>
      <w:numFmt w:val="bullet"/>
      <w:lvlText w:val=""/>
      <w:lvlJc w:val="left"/>
      <w:pPr>
        <w:ind w:left="2880" w:hanging="360"/>
      </w:pPr>
      <w:rPr>
        <w:rFonts w:ascii="Symbol" w:hAnsi="Symbol" w:hint="default"/>
      </w:rPr>
    </w:lvl>
    <w:lvl w:ilvl="4" w:tplc="3E18AE9C">
      <w:start w:val="1"/>
      <w:numFmt w:val="bullet"/>
      <w:lvlText w:val="o"/>
      <w:lvlJc w:val="left"/>
      <w:pPr>
        <w:ind w:left="3600" w:hanging="360"/>
      </w:pPr>
      <w:rPr>
        <w:rFonts w:ascii="Courier New" w:hAnsi="Courier New" w:hint="default"/>
      </w:rPr>
    </w:lvl>
    <w:lvl w:ilvl="5" w:tplc="3E440566">
      <w:start w:val="1"/>
      <w:numFmt w:val="bullet"/>
      <w:lvlText w:val=""/>
      <w:lvlJc w:val="left"/>
      <w:pPr>
        <w:ind w:left="4320" w:hanging="360"/>
      </w:pPr>
      <w:rPr>
        <w:rFonts w:ascii="Wingdings" w:hAnsi="Wingdings" w:hint="default"/>
      </w:rPr>
    </w:lvl>
    <w:lvl w:ilvl="6" w:tplc="8BA81912">
      <w:start w:val="1"/>
      <w:numFmt w:val="bullet"/>
      <w:lvlText w:val=""/>
      <w:lvlJc w:val="left"/>
      <w:pPr>
        <w:ind w:left="5040" w:hanging="360"/>
      </w:pPr>
      <w:rPr>
        <w:rFonts w:ascii="Symbol" w:hAnsi="Symbol" w:hint="default"/>
      </w:rPr>
    </w:lvl>
    <w:lvl w:ilvl="7" w:tplc="0CBAAE38">
      <w:start w:val="1"/>
      <w:numFmt w:val="bullet"/>
      <w:lvlText w:val="o"/>
      <w:lvlJc w:val="left"/>
      <w:pPr>
        <w:ind w:left="5760" w:hanging="360"/>
      </w:pPr>
      <w:rPr>
        <w:rFonts w:ascii="Courier New" w:hAnsi="Courier New" w:hint="default"/>
      </w:rPr>
    </w:lvl>
    <w:lvl w:ilvl="8" w:tplc="085C058C">
      <w:start w:val="1"/>
      <w:numFmt w:val="bullet"/>
      <w:lvlText w:val=""/>
      <w:lvlJc w:val="left"/>
      <w:pPr>
        <w:ind w:left="6480" w:hanging="360"/>
      </w:pPr>
      <w:rPr>
        <w:rFonts w:ascii="Wingdings" w:hAnsi="Wingdings" w:hint="default"/>
      </w:rPr>
    </w:lvl>
  </w:abstractNum>
  <w:abstractNum w:abstractNumId="1" w15:restartNumberingAfterBreak="0">
    <w:nsid w:val="04146F6F"/>
    <w:multiLevelType w:val="hybridMultilevel"/>
    <w:tmpl w:val="FFFFFFFF"/>
    <w:lvl w:ilvl="0" w:tplc="7ECCB780">
      <w:start w:val="1"/>
      <w:numFmt w:val="bullet"/>
      <w:lvlText w:val=""/>
      <w:lvlJc w:val="left"/>
      <w:pPr>
        <w:ind w:left="720" w:hanging="360"/>
      </w:pPr>
      <w:rPr>
        <w:rFonts w:ascii="Symbol" w:hAnsi="Symbol" w:hint="default"/>
      </w:rPr>
    </w:lvl>
    <w:lvl w:ilvl="1" w:tplc="5FB62354">
      <w:start w:val="1"/>
      <w:numFmt w:val="bullet"/>
      <w:lvlText w:val="o"/>
      <w:lvlJc w:val="left"/>
      <w:pPr>
        <w:ind w:left="1440" w:hanging="360"/>
      </w:pPr>
      <w:rPr>
        <w:rFonts w:ascii="Courier New" w:hAnsi="Courier New" w:hint="default"/>
      </w:rPr>
    </w:lvl>
    <w:lvl w:ilvl="2" w:tplc="B7BAF1BA">
      <w:start w:val="1"/>
      <w:numFmt w:val="bullet"/>
      <w:lvlText w:val=""/>
      <w:lvlJc w:val="left"/>
      <w:pPr>
        <w:ind w:left="2160" w:hanging="360"/>
      </w:pPr>
      <w:rPr>
        <w:rFonts w:ascii="Wingdings" w:hAnsi="Wingdings" w:hint="default"/>
      </w:rPr>
    </w:lvl>
    <w:lvl w:ilvl="3" w:tplc="18DE8276">
      <w:start w:val="1"/>
      <w:numFmt w:val="bullet"/>
      <w:lvlText w:val=""/>
      <w:lvlJc w:val="left"/>
      <w:pPr>
        <w:ind w:left="2880" w:hanging="360"/>
      </w:pPr>
      <w:rPr>
        <w:rFonts w:ascii="Symbol" w:hAnsi="Symbol" w:hint="default"/>
      </w:rPr>
    </w:lvl>
    <w:lvl w:ilvl="4" w:tplc="910639D0">
      <w:start w:val="1"/>
      <w:numFmt w:val="bullet"/>
      <w:lvlText w:val="o"/>
      <w:lvlJc w:val="left"/>
      <w:pPr>
        <w:ind w:left="3600" w:hanging="360"/>
      </w:pPr>
      <w:rPr>
        <w:rFonts w:ascii="Courier New" w:hAnsi="Courier New" w:hint="default"/>
      </w:rPr>
    </w:lvl>
    <w:lvl w:ilvl="5" w:tplc="48961262">
      <w:start w:val="1"/>
      <w:numFmt w:val="bullet"/>
      <w:lvlText w:val=""/>
      <w:lvlJc w:val="left"/>
      <w:pPr>
        <w:ind w:left="4320" w:hanging="360"/>
      </w:pPr>
      <w:rPr>
        <w:rFonts w:ascii="Wingdings" w:hAnsi="Wingdings" w:hint="default"/>
      </w:rPr>
    </w:lvl>
    <w:lvl w:ilvl="6" w:tplc="88D851B8">
      <w:start w:val="1"/>
      <w:numFmt w:val="bullet"/>
      <w:lvlText w:val=""/>
      <w:lvlJc w:val="left"/>
      <w:pPr>
        <w:ind w:left="5040" w:hanging="360"/>
      </w:pPr>
      <w:rPr>
        <w:rFonts w:ascii="Symbol" w:hAnsi="Symbol" w:hint="default"/>
      </w:rPr>
    </w:lvl>
    <w:lvl w:ilvl="7" w:tplc="4E740FE2">
      <w:start w:val="1"/>
      <w:numFmt w:val="bullet"/>
      <w:lvlText w:val="o"/>
      <w:lvlJc w:val="left"/>
      <w:pPr>
        <w:ind w:left="5760" w:hanging="360"/>
      </w:pPr>
      <w:rPr>
        <w:rFonts w:ascii="Courier New" w:hAnsi="Courier New" w:hint="default"/>
      </w:rPr>
    </w:lvl>
    <w:lvl w:ilvl="8" w:tplc="D6809150">
      <w:start w:val="1"/>
      <w:numFmt w:val="bullet"/>
      <w:lvlText w:val=""/>
      <w:lvlJc w:val="left"/>
      <w:pPr>
        <w:ind w:left="6480" w:hanging="360"/>
      </w:pPr>
      <w:rPr>
        <w:rFonts w:ascii="Wingdings" w:hAnsi="Wingdings" w:hint="default"/>
      </w:rPr>
    </w:lvl>
  </w:abstractNum>
  <w:abstractNum w:abstractNumId="2" w15:restartNumberingAfterBreak="0">
    <w:nsid w:val="05D3E561"/>
    <w:multiLevelType w:val="hybridMultilevel"/>
    <w:tmpl w:val="FFFFFFFF"/>
    <w:lvl w:ilvl="0" w:tplc="E75C5CDC">
      <w:start w:val="1"/>
      <w:numFmt w:val="bullet"/>
      <w:lvlText w:val=""/>
      <w:lvlJc w:val="left"/>
      <w:pPr>
        <w:ind w:left="720" w:hanging="360"/>
      </w:pPr>
      <w:rPr>
        <w:rFonts w:ascii="Symbol" w:hAnsi="Symbol" w:hint="default"/>
      </w:rPr>
    </w:lvl>
    <w:lvl w:ilvl="1" w:tplc="BA8051FA">
      <w:start w:val="1"/>
      <w:numFmt w:val="bullet"/>
      <w:lvlText w:val="o"/>
      <w:lvlJc w:val="left"/>
      <w:pPr>
        <w:ind w:left="1440" w:hanging="360"/>
      </w:pPr>
      <w:rPr>
        <w:rFonts w:ascii="Courier New" w:hAnsi="Courier New" w:hint="default"/>
      </w:rPr>
    </w:lvl>
    <w:lvl w:ilvl="2" w:tplc="345E889A">
      <w:start w:val="1"/>
      <w:numFmt w:val="bullet"/>
      <w:lvlText w:val=""/>
      <w:lvlJc w:val="left"/>
      <w:pPr>
        <w:ind w:left="2160" w:hanging="360"/>
      </w:pPr>
      <w:rPr>
        <w:rFonts w:ascii="Wingdings" w:hAnsi="Wingdings" w:hint="default"/>
      </w:rPr>
    </w:lvl>
    <w:lvl w:ilvl="3" w:tplc="E27667E4">
      <w:start w:val="1"/>
      <w:numFmt w:val="bullet"/>
      <w:lvlText w:val=""/>
      <w:lvlJc w:val="left"/>
      <w:pPr>
        <w:ind w:left="2880" w:hanging="360"/>
      </w:pPr>
      <w:rPr>
        <w:rFonts w:ascii="Symbol" w:hAnsi="Symbol" w:hint="default"/>
      </w:rPr>
    </w:lvl>
    <w:lvl w:ilvl="4" w:tplc="F30488F8">
      <w:start w:val="1"/>
      <w:numFmt w:val="bullet"/>
      <w:lvlText w:val="o"/>
      <w:lvlJc w:val="left"/>
      <w:pPr>
        <w:ind w:left="3600" w:hanging="360"/>
      </w:pPr>
      <w:rPr>
        <w:rFonts w:ascii="Courier New" w:hAnsi="Courier New" w:hint="default"/>
      </w:rPr>
    </w:lvl>
    <w:lvl w:ilvl="5" w:tplc="0C0C8596">
      <w:start w:val="1"/>
      <w:numFmt w:val="bullet"/>
      <w:lvlText w:val=""/>
      <w:lvlJc w:val="left"/>
      <w:pPr>
        <w:ind w:left="4320" w:hanging="360"/>
      </w:pPr>
      <w:rPr>
        <w:rFonts w:ascii="Wingdings" w:hAnsi="Wingdings" w:hint="default"/>
      </w:rPr>
    </w:lvl>
    <w:lvl w:ilvl="6" w:tplc="5EAC77B2">
      <w:start w:val="1"/>
      <w:numFmt w:val="bullet"/>
      <w:lvlText w:val=""/>
      <w:lvlJc w:val="left"/>
      <w:pPr>
        <w:ind w:left="5040" w:hanging="360"/>
      </w:pPr>
      <w:rPr>
        <w:rFonts w:ascii="Symbol" w:hAnsi="Symbol" w:hint="default"/>
      </w:rPr>
    </w:lvl>
    <w:lvl w:ilvl="7" w:tplc="52B423FE">
      <w:start w:val="1"/>
      <w:numFmt w:val="bullet"/>
      <w:lvlText w:val="o"/>
      <w:lvlJc w:val="left"/>
      <w:pPr>
        <w:ind w:left="5760" w:hanging="360"/>
      </w:pPr>
      <w:rPr>
        <w:rFonts w:ascii="Courier New" w:hAnsi="Courier New" w:hint="default"/>
      </w:rPr>
    </w:lvl>
    <w:lvl w:ilvl="8" w:tplc="2886275E">
      <w:start w:val="1"/>
      <w:numFmt w:val="bullet"/>
      <w:lvlText w:val=""/>
      <w:lvlJc w:val="left"/>
      <w:pPr>
        <w:ind w:left="6480" w:hanging="360"/>
      </w:pPr>
      <w:rPr>
        <w:rFonts w:ascii="Wingdings" w:hAnsi="Wingdings" w:hint="default"/>
      </w:rPr>
    </w:lvl>
  </w:abstractNum>
  <w:abstractNum w:abstractNumId="3" w15:restartNumberingAfterBreak="0">
    <w:nsid w:val="08F78C2E"/>
    <w:multiLevelType w:val="hybridMultilevel"/>
    <w:tmpl w:val="FFFFFFFF"/>
    <w:lvl w:ilvl="0" w:tplc="7E783E5E">
      <w:start w:val="1"/>
      <w:numFmt w:val="bullet"/>
      <w:lvlText w:val=""/>
      <w:lvlJc w:val="left"/>
      <w:pPr>
        <w:ind w:left="720" w:hanging="360"/>
      </w:pPr>
      <w:rPr>
        <w:rFonts w:ascii="Symbol" w:hAnsi="Symbol" w:hint="default"/>
      </w:rPr>
    </w:lvl>
    <w:lvl w:ilvl="1" w:tplc="E9DC5796">
      <w:start w:val="1"/>
      <w:numFmt w:val="bullet"/>
      <w:lvlText w:val="o"/>
      <w:lvlJc w:val="left"/>
      <w:pPr>
        <w:ind w:left="1440" w:hanging="360"/>
      </w:pPr>
      <w:rPr>
        <w:rFonts w:ascii="Courier New" w:hAnsi="Courier New" w:hint="default"/>
      </w:rPr>
    </w:lvl>
    <w:lvl w:ilvl="2" w:tplc="AF2835B6">
      <w:start w:val="1"/>
      <w:numFmt w:val="bullet"/>
      <w:lvlText w:val=""/>
      <w:lvlJc w:val="left"/>
      <w:pPr>
        <w:ind w:left="2160" w:hanging="360"/>
      </w:pPr>
      <w:rPr>
        <w:rFonts w:ascii="Wingdings" w:hAnsi="Wingdings" w:hint="default"/>
      </w:rPr>
    </w:lvl>
    <w:lvl w:ilvl="3" w:tplc="D46604FC">
      <w:start w:val="1"/>
      <w:numFmt w:val="bullet"/>
      <w:lvlText w:val=""/>
      <w:lvlJc w:val="left"/>
      <w:pPr>
        <w:ind w:left="2880" w:hanging="360"/>
      </w:pPr>
      <w:rPr>
        <w:rFonts w:ascii="Symbol" w:hAnsi="Symbol" w:hint="default"/>
      </w:rPr>
    </w:lvl>
    <w:lvl w:ilvl="4" w:tplc="A0989082">
      <w:start w:val="1"/>
      <w:numFmt w:val="bullet"/>
      <w:lvlText w:val="o"/>
      <w:lvlJc w:val="left"/>
      <w:pPr>
        <w:ind w:left="3600" w:hanging="360"/>
      </w:pPr>
      <w:rPr>
        <w:rFonts w:ascii="Courier New" w:hAnsi="Courier New" w:hint="default"/>
      </w:rPr>
    </w:lvl>
    <w:lvl w:ilvl="5" w:tplc="78B42C8E">
      <w:start w:val="1"/>
      <w:numFmt w:val="bullet"/>
      <w:lvlText w:val=""/>
      <w:lvlJc w:val="left"/>
      <w:pPr>
        <w:ind w:left="4320" w:hanging="360"/>
      </w:pPr>
      <w:rPr>
        <w:rFonts w:ascii="Wingdings" w:hAnsi="Wingdings" w:hint="default"/>
      </w:rPr>
    </w:lvl>
    <w:lvl w:ilvl="6" w:tplc="8D520172">
      <w:start w:val="1"/>
      <w:numFmt w:val="bullet"/>
      <w:lvlText w:val=""/>
      <w:lvlJc w:val="left"/>
      <w:pPr>
        <w:ind w:left="5040" w:hanging="360"/>
      </w:pPr>
      <w:rPr>
        <w:rFonts w:ascii="Symbol" w:hAnsi="Symbol" w:hint="default"/>
      </w:rPr>
    </w:lvl>
    <w:lvl w:ilvl="7" w:tplc="C9741468">
      <w:start w:val="1"/>
      <w:numFmt w:val="bullet"/>
      <w:lvlText w:val="o"/>
      <w:lvlJc w:val="left"/>
      <w:pPr>
        <w:ind w:left="5760" w:hanging="360"/>
      </w:pPr>
      <w:rPr>
        <w:rFonts w:ascii="Courier New" w:hAnsi="Courier New" w:hint="default"/>
      </w:rPr>
    </w:lvl>
    <w:lvl w:ilvl="8" w:tplc="4A422182">
      <w:start w:val="1"/>
      <w:numFmt w:val="bullet"/>
      <w:lvlText w:val=""/>
      <w:lvlJc w:val="left"/>
      <w:pPr>
        <w:ind w:left="6480" w:hanging="360"/>
      </w:pPr>
      <w:rPr>
        <w:rFonts w:ascii="Wingdings" w:hAnsi="Wingdings" w:hint="default"/>
      </w:rPr>
    </w:lvl>
  </w:abstractNum>
  <w:abstractNum w:abstractNumId="4" w15:restartNumberingAfterBreak="0">
    <w:nsid w:val="0D9C48C5"/>
    <w:multiLevelType w:val="hybridMultilevel"/>
    <w:tmpl w:val="CED0C154"/>
    <w:lvl w:ilvl="0" w:tplc="04090001">
      <w:start w:val="1"/>
      <w:numFmt w:val="bullet"/>
      <w:lvlText w:val=""/>
      <w:lvlJc w:val="left"/>
      <w:pPr>
        <w:ind w:left="461" w:hanging="360"/>
      </w:pPr>
      <w:rPr>
        <w:rFonts w:ascii="Symbol" w:hAnsi="Symbo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5"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6" w15:restartNumberingAfterBreak="0">
    <w:nsid w:val="16A9414B"/>
    <w:multiLevelType w:val="hybridMultilevel"/>
    <w:tmpl w:val="FFFFFFFF"/>
    <w:lvl w:ilvl="0" w:tplc="A64AF192">
      <w:start w:val="1"/>
      <w:numFmt w:val="bullet"/>
      <w:lvlText w:val=""/>
      <w:lvlJc w:val="left"/>
      <w:pPr>
        <w:ind w:left="720" w:hanging="360"/>
      </w:pPr>
      <w:rPr>
        <w:rFonts w:ascii="Symbol" w:hAnsi="Symbol" w:hint="default"/>
      </w:rPr>
    </w:lvl>
    <w:lvl w:ilvl="1" w:tplc="1D90740A">
      <w:start w:val="1"/>
      <w:numFmt w:val="bullet"/>
      <w:lvlText w:val="o"/>
      <w:lvlJc w:val="left"/>
      <w:pPr>
        <w:ind w:left="1440" w:hanging="360"/>
      </w:pPr>
      <w:rPr>
        <w:rFonts w:ascii="Courier New" w:hAnsi="Courier New" w:hint="default"/>
      </w:rPr>
    </w:lvl>
    <w:lvl w:ilvl="2" w:tplc="19C4F090">
      <w:start w:val="1"/>
      <w:numFmt w:val="bullet"/>
      <w:lvlText w:val=""/>
      <w:lvlJc w:val="left"/>
      <w:pPr>
        <w:ind w:left="2160" w:hanging="360"/>
      </w:pPr>
      <w:rPr>
        <w:rFonts w:ascii="Wingdings" w:hAnsi="Wingdings" w:hint="default"/>
      </w:rPr>
    </w:lvl>
    <w:lvl w:ilvl="3" w:tplc="8C26FA42">
      <w:start w:val="1"/>
      <w:numFmt w:val="bullet"/>
      <w:lvlText w:val=""/>
      <w:lvlJc w:val="left"/>
      <w:pPr>
        <w:ind w:left="2880" w:hanging="360"/>
      </w:pPr>
      <w:rPr>
        <w:rFonts w:ascii="Symbol" w:hAnsi="Symbol" w:hint="default"/>
      </w:rPr>
    </w:lvl>
    <w:lvl w:ilvl="4" w:tplc="62DE7020">
      <w:start w:val="1"/>
      <w:numFmt w:val="bullet"/>
      <w:lvlText w:val="o"/>
      <w:lvlJc w:val="left"/>
      <w:pPr>
        <w:ind w:left="3600" w:hanging="360"/>
      </w:pPr>
      <w:rPr>
        <w:rFonts w:ascii="Courier New" w:hAnsi="Courier New" w:hint="default"/>
      </w:rPr>
    </w:lvl>
    <w:lvl w:ilvl="5" w:tplc="1EEEF992">
      <w:start w:val="1"/>
      <w:numFmt w:val="bullet"/>
      <w:lvlText w:val=""/>
      <w:lvlJc w:val="left"/>
      <w:pPr>
        <w:ind w:left="4320" w:hanging="360"/>
      </w:pPr>
      <w:rPr>
        <w:rFonts w:ascii="Wingdings" w:hAnsi="Wingdings" w:hint="default"/>
      </w:rPr>
    </w:lvl>
    <w:lvl w:ilvl="6" w:tplc="1C322162">
      <w:start w:val="1"/>
      <w:numFmt w:val="bullet"/>
      <w:lvlText w:val=""/>
      <w:lvlJc w:val="left"/>
      <w:pPr>
        <w:ind w:left="5040" w:hanging="360"/>
      </w:pPr>
      <w:rPr>
        <w:rFonts w:ascii="Symbol" w:hAnsi="Symbol" w:hint="default"/>
      </w:rPr>
    </w:lvl>
    <w:lvl w:ilvl="7" w:tplc="1436BE12">
      <w:start w:val="1"/>
      <w:numFmt w:val="bullet"/>
      <w:lvlText w:val="o"/>
      <w:lvlJc w:val="left"/>
      <w:pPr>
        <w:ind w:left="5760" w:hanging="360"/>
      </w:pPr>
      <w:rPr>
        <w:rFonts w:ascii="Courier New" w:hAnsi="Courier New" w:hint="default"/>
      </w:rPr>
    </w:lvl>
    <w:lvl w:ilvl="8" w:tplc="3072EDEC">
      <w:start w:val="1"/>
      <w:numFmt w:val="bullet"/>
      <w:lvlText w:val=""/>
      <w:lvlJc w:val="left"/>
      <w:pPr>
        <w:ind w:left="6480" w:hanging="360"/>
      </w:pPr>
      <w:rPr>
        <w:rFonts w:ascii="Wingdings" w:hAnsi="Wingdings" w:hint="default"/>
      </w:rPr>
    </w:lvl>
  </w:abstractNum>
  <w:abstractNum w:abstractNumId="7" w15:restartNumberingAfterBreak="0">
    <w:nsid w:val="1A79A218"/>
    <w:multiLevelType w:val="hybridMultilevel"/>
    <w:tmpl w:val="FFFFFFFF"/>
    <w:lvl w:ilvl="0" w:tplc="8EC22CF6">
      <w:start w:val="1"/>
      <w:numFmt w:val="bullet"/>
      <w:lvlText w:val=""/>
      <w:lvlJc w:val="left"/>
      <w:pPr>
        <w:ind w:left="720" w:hanging="360"/>
      </w:pPr>
      <w:rPr>
        <w:rFonts w:ascii="Symbol" w:hAnsi="Symbol" w:hint="default"/>
      </w:rPr>
    </w:lvl>
    <w:lvl w:ilvl="1" w:tplc="568CB062">
      <w:start w:val="1"/>
      <w:numFmt w:val="bullet"/>
      <w:lvlText w:val="o"/>
      <w:lvlJc w:val="left"/>
      <w:pPr>
        <w:ind w:left="1440" w:hanging="360"/>
      </w:pPr>
      <w:rPr>
        <w:rFonts w:ascii="Courier New" w:hAnsi="Courier New" w:hint="default"/>
      </w:rPr>
    </w:lvl>
    <w:lvl w:ilvl="2" w:tplc="41EC8C66">
      <w:start w:val="1"/>
      <w:numFmt w:val="bullet"/>
      <w:lvlText w:val=""/>
      <w:lvlJc w:val="left"/>
      <w:pPr>
        <w:ind w:left="2160" w:hanging="360"/>
      </w:pPr>
      <w:rPr>
        <w:rFonts w:ascii="Wingdings" w:hAnsi="Wingdings" w:hint="default"/>
      </w:rPr>
    </w:lvl>
    <w:lvl w:ilvl="3" w:tplc="B68473B4">
      <w:start w:val="1"/>
      <w:numFmt w:val="bullet"/>
      <w:lvlText w:val=""/>
      <w:lvlJc w:val="left"/>
      <w:pPr>
        <w:ind w:left="2880" w:hanging="360"/>
      </w:pPr>
      <w:rPr>
        <w:rFonts w:ascii="Symbol" w:hAnsi="Symbol" w:hint="default"/>
      </w:rPr>
    </w:lvl>
    <w:lvl w:ilvl="4" w:tplc="2E42F00E">
      <w:start w:val="1"/>
      <w:numFmt w:val="bullet"/>
      <w:lvlText w:val="o"/>
      <w:lvlJc w:val="left"/>
      <w:pPr>
        <w:ind w:left="3600" w:hanging="360"/>
      </w:pPr>
      <w:rPr>
        <w:rFonts w:ascii="Courier New" w:hAnsi="Courier New" w:hint="default"/>
      </w:rPr>
    </w:lvl>
    <w:lvl w:ilvl="5" w:tplc="E7D0C088">
      <w:start w:val="1"/>
      <w:numFmt w:val="bullet"/>
      <w:lvlText w:val=""/>
      <w:lvlJc w:val="left"/>
      <w:pPr>
        <w:ind w:left="4320" w:hanging="360"/>
      </w:pPr>
      <w:rPr>
        <w:rFonts w:ascii="Wingdings" w:hAnsi="Wingdings" w:hint="default"/>
      </w:rPr>
    </w:lvl>
    <w:lvl w:ilvl="6" w:tplc="98DE1EA2">
      <w:start w:val="1"/>
      <w:numFmt w:val="bullet"/>
      <w:lvlText w:val=""/>
      <w:lvlJc w:val="left"/>
      <w:pPr>
        <w:ind w:left="5040" w:hanging="360"/>
      </w:pPr>
      <w:rPr>
        <w:rFonts w:ascii="Symbol" w:hAnsi="Symbol" w:hint="default"/>
      </w:rPr>
    </w:lvl>
    <w:lvl w:ilvl="7" w:tplc="8A02F870">
      <w:start w:val="1"/>
      <w:numFmt w:val="bullet"/>
      <w:lvlText w:val="o"/>
      <w:lvlJc w:val="left"/>
      <w:pPr>
        <w:ind w:left="5760" w:hanging="360"/>
      </w:pPr>
      <w:rPr>
        <w:rFonts w:ascii="Courier New" w:hAnsi="Courier New" w:hint="default"/>
      </w:rPr>
    </w:lvl>
    <w:lvl w:ilvl="8" w:tplc="7540AF16">
      <w:start w:val="1"/>
      <w:numFmt w:val="bullet"/>
      <w:lvlText w:val=""/>
      <w:lvlJc w:val="left"/>
      <w:pPr>
        <w:ind w:left="6480" w:hanging="360"/>
      </w:pPr>
      <w:rPr>
        <w:rFonts w:ascii="Wingdings" w:hAnsi="Wingdings" w:hint="default"/>
      </w:rPr>
    </w:lvl>
  </w:abstractNum>
  <w:abstractNum w:abstractNumId="8" w15:restartNumberingAfterBreak="0">
    <w:nsid w:val="1A7F2D0E"/>
    <w:multiLevelType w:val="hybridMultilevel"/>
    <w:tmpl w:val="205005DE"/>
    <w:lvl w:ilvl="0" w:tplc="92322D00">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9" w15:restartNumberingAfterBreak="0">
    <w:nsid w:val="1B5C1E17"/>
    <w:multiLevelType w:val="hybridMultilevel"/>
    <w:tmpl w:val="FFFFFFFF"/>
    <w:lvl w:ilvl="0" w:tplc="BAB649A0">
      <w:start w:val="1"/>
      <w:numFmt w:val="bullet"/>
      <w:lvlText w:val=""/>
      <w:lvlJc w:val="left"/>
      <w:pPr>
        <w:ind w:left="720" w:hanging="360"/>
      </w:pPr>
      <w:rPr>
        <w:rFonts w:ascii="Symbol" w:hAnsi="Symbol" w:hint="default"/>
      </w:rPr>
    </w:lvl>
    <w:lvl w:ilvl="1" w:tplc="D8B66514">
      <w:start w:val="1"/>
      <w:numFmt w:val="bullet"/>
      <w:lvlText w:val="o"/>
      <w:lvlJc w:val="left"/>
      <w:pPr>
        <w:ind w:left="1440" w:hanging="360"/>
      </w:pPr>
      <w:rPr>
        <w:rFonts w:ascii="Courier New" w:hAnsi="Courier New" w:hint="default"/>
      </w:rPr>
    </w:lvl>
    <w:lvl w:ilvl="2" w:tplc="27D43C20">
      <w:start w:val="1"/>
      <w:numFmt w:val="bullet"/>
      <w:lvlText w:val=""/>
      <w:lvlJc w:val="left"/>
      <w:pPr>
        <w:ind w:left="2160" w:hanging="360"/>
      </w:pPr>
      <w:rPr>
        <w:rFonts w:ascii="Wingdings" w:hAnsi="Wingdings" w:hint="default"/>
      </w:rPr>
    </w:lvl>
    <w:lvl w:ilvl="3" w:tplc="1AAC8B96">
      <w:start w:val="1"/>
      <w:numFmt w:val="bullet"/>
      <w:lvlText w:val=""/>
      <w:lvlJc w:val="left"/>
      <w:pPr>
        <w:ind w:left="2880" w:hanging="360"/>
      </w:pPr>
      <w:rPr>
        <w:rFonts w:ascii="Symbol" w:hAnsi="Symbol" w:hint="default"/>
      </w:rPr>
    </w:lvl>
    <w:lvl w:ilvl="4" w:tplc="99A82E64">
      <w:start w:val="1"/>
      <w:numFmt w:val="bullet"/>
      <w:lvlText w:val="o"/>
      <w:lvlJc w:val="left"/>
      <w:pPr>
        <w:ind w:left="3600" w:hanging="360"/>
      </w:pPr>
      <w:rPr>
        <w:rFonts w:ascii="Courier New" w:hAnsi="Courier New" w:hint="default"/>
      </w:rPr>
    </w:lvl>
    <w:lvl w:ilvl="5" w:tplc="24424946">
      <w:start w:val="1"/>
      <w:numFmt w:val="bullet"/>
      <w:lvlText w:val=""/>
      <w:lvlJc w:val="left"/>
      <w:pPr>
        <w:ind w:left="4320" w:hanging="360"/>
      </w:pPr>
      <w:rPr>
        <w:rFonts w:ascii="Wingdings" w:hAnsi="Wingdings" w:hint="default"/>
      </w:rPr>
    </w:lvl>
    <w:lvl w:ilvl="6" w:tplc="64F0E4F2">
      <w:start w:val="1"/>
      <w:numFmt w:val="bullet"/>
      <w:lvlText w:val=""/>
      <w:lvlJc w:val="left"/>
      <w:pPr>
        <w:ind w:left="5040" w:hanging="360"/>
      </w:pPr>
      <w:rPr>
        <w:rFonts w:ascii="Symbol" w:hAnsi="Symbol" w:hint="default"/>
      </w:rPr>
    </w:lvl>
    <w:lvl w:ilvl="7" w:tplc="D924D4D0">
      <w:start w:val="1"/>
      <w:numFmt w:val="bullet"/>
      <w:lvlText w:val="o"/>
      <w:lvlJc w:val="left"/>
      <w:pPr>
        <w:ind w:left="5760" w:hanging="360"/>
      </w:pPr>
      <w:rPr>
        <w:rFonts w:ascii="Courier New" w:hAnsi="Courier New" w:hint="default"/>
      </w:rPr>
    </w:lvl>
    <w:lvl w:ilvl="8" w:tplc="DE7605B8">
      <w:start w:val="1"/>
      <w:numFmt w:val="bullet"/>
      <w:lvlText w:val=""/>
      <w:lvlJc w:val="left"/>
      <w:pPr>
        <w:ind w:left="6480" w:hanging="360"/>
      </w:pPr>
      <w:rPr>
        <w:rFonts w:ascii="Wingdings" w:hAnsi="Wingdings" w:hint="default"/>
      </w:rPr>
    </w:lvl>
  </w:abstractNum>
  <w:abstractNum w:abstractNumId="10" w15:restartNumberingAfterBreak="0">
    <w:nsid w:val="1B9FD2BD"/>
    <w:multiLevelType w:val="hybridMultilevel"/>
    <w:tmpl w:val="FFFFFFFF"/>
    <w:lvl w:ilvl="0" w:tplc="FB8A943E">
      <w:start w:val="1"/>
      <w:numFmt w:val="bullet"/>
      <w:lvlText w:val=""/>
      <w:lvlJc w:val="left"/>
      <w:pPr>
        <w:ind w:left="720" w:hanging="360"/>
      </w:pPr>
      <w:rPr>
        <w:rFonts w:ascii="Symbol" w:hAnsi="Symbol" w:hint="default"/>
      </w:rPr>
    </w:lvl>
    <w:lvl w:ilvl="1" w:tplc="81809884">
      <w:start w:val="1"/>
      <w:numFmt w:val="bullet"/>
      <w:lvlText w:val="o"/>
      <w:lvlJc w:val="left"/>
      <w:pPr>
        <w:ind w:left="1440" w:hanging="360"/>
      </w:pPr>
      <w:rPr>
        <w:rFonts w:ascii="Courier New" w:hAnsi="Courier New" w:hint="default"/>
      </w:rPr>
    </w:lvl>
    <w:lvl w:ilvl="2" w:tplc="A574C562">
      <w:start w:val="1"/>
      <w:numFmt w:val="bullet"/>
      <w:lvlText w:val=""/>
      <w:lvlJc w:val="left"/>
      <w:pPr>
        <w:ind w:left="2160" w:hanging="360"/>
      </w:pPr>
      <w:rPr>
        <w:rFonts w:ascii="Wingdings" w:hAnsi="Wingdings" w:hint="default"/>
      </w:rPr>
    </w:lvl>
    <w:lvl w:ilvl="3" w:tplc="B3823786">
      <w:start w:val="1"/>
      <w:numFmt w:val="bullet"/>
      <w:lvlText w:val=""/>
      <w:lvlJc w:val="left"/>
      <w:pPr>
        <w:ind w:left="2880" w:hanging="360"/>
      </w:pPr>
      <w:rPr>
        <w:rFonts w:ascii="Symbol" w:hAnsi="Symbol" w:hint="default"/>
      </w:rPr>
    </w:lvl>
    <w:lvl w:ilvl="4" w:tplc="72464846">
      <w:start w:val="1"/>
      <w:numFmt w:val="bullet"/>
      <w:lvlText w:val="o"/>
      <w:lvlJc w:val="left"/>
      <w:pPr>
        <w:ind w:left="3600" w:hanging="360"/>
      </w:pPr>
      <w:rPr>
        <w:rFonts w:ascii="Courier New" w:hAnsi="Courier New" w:hint="default"/>
      </w:rPr>
    </w:lvl>
    <w:lvl w:ilvl="5" w:tplc="3088269A">
      <w:start w:val="1"/>
      <w:numFmt w:val="bullet"/>
      <w:lvlText w:val=""/>
      <w:lvlJc w:val="left"/>
      <w:pPr>
        <w:ind w:left="4320" w:hanging="360"/>
      </w:pPr>
      <w:rPr>
        <w:rFonts w:ascii="Wingdings" w:hAnsi="Wingdings" w:hint="default"/>
      </w:rPr>
    </w:lvl>
    <w:lvl w:ilvl="6" w:tplc="580C4DD4">
      <w:start w:val="1"/>
      <w:numFmt w:val="bullet"/>
      <w:lvlText w:val=""/>
      <w:lvlJc w:val="left"/>
      <w:pPr>
        <w:ind w:left="5040" w:hanging="360"/>
      </w:pPr>
      <w:rPr>
        <w:rFonts w:ascii="Symbol" w:hAnsi="Symbol" w:hint="default"/>
      </w:rPr>
    </w:lvl>
    <w:lvl w:ilvl="7" w:tplc="37EA97C6">
      <w:start w:val="1"/>
      <w:numFmt w:val="bullet"/>
      <w:lvlText w:val="o"/>
      <w:lvlJc w:val="left"/>
      <w:pPr>
        <w:ind w:left="5760" w:hanging="360"/>
      </w:pPr>
      <w:rPr>
        <w:rFonts w:ascii="Courier New" w:hAnsi="Courier New" w:hint="default"/>
      </w:rPr>
    </w:lvl>
    <w:lvl w:ilvl="8" w:tplc="F670DBF6">
      <w:start w:val="1"/>
      <w:numFmt w:val="bullet"/>
      <w:lvlText w:val=""/>
      <w:lvlJc w:val="left"/>
      <w:pPr>
        <w:ind w:left="6480" w:hanging="360"/>
      </w:pPr>
      <w:rPr>
        <w:rFonts w:ascii="Wingdings" w:hAnsi="Wingdings" w:hint="default"/>
      </w:rPr>
    </w:lvl>
  </w:abstractNum>
  <w:abstractNum w:abstractNumId="11" w15:restartNumberingAfterBreak="0">
    <w:nsid w:val="216B70EA"/>
    <w:multiLevelType w:val="hybridMultilevel"/>
    <w:tmpl w:val="FFFFFFFF"/>
    <w:lvl w:ilvl="0" w:tplc="5D1C771C">
      <w:start w:val="1"/>
      <w:numFmt w:val="bullet"/>
      <w:lvlText w:val=""/>
      <w:lvlJc w:val="left"/>
      <w:pPr>
        <w:ind w:left="1440" w:hanging="360"/>
      </w:pPr>
      <w:rPr>
        <w:rFonts w:ascii="Symbol" w:hAnsi="Symbol" w:hint="default"/>
      </w:rPr>
    </w:lvl>
    <w:lvl w:ilvl="1" w:tplc="064E5E4E">
      <w:start w:val="1"/>
      <w:numFmt w:val="bullet"/>
      <w:lvlText w:val="o"/>
      <w:lvlJc w:val="left"/>
      <w:pPr>
        <w:ind w:left="1440" w:hanging="360"/>
      </w:pPr>
      <w:rPr>
        <w:rFonts w:ascii="Courier New" w:hAnsi="Courier New" w:hint="default"/>
      </w:rPr>
    </w:lvl>
    <w:lvl w:ilvl="2" w:tplc="618EDA52">
      <w:start w:val="1"/>
      <w:numFmt w:val="bullet"/>
      <w:lvlText w:val=""/>
      <w:lvlJc w:val="left"/>
      <w:pPr>
        <w:ind w:left="2160" w:hanging="360"/>
      </w:pPr>
      <w:rPr>
        <w:rFonts w:ascii="Wingdings" w:hAnsi="Wingdings" w:hint="default"/>
      </w:rPr>
    </w:lvl>
    <w:lvl w:ilvl="3" w:tplc="F6B41E16">
      <w:start w:val="1"/>
      <w:numFmt w:val="bullet"/>
      <w:lvlText w:val=""/>
      <w:lvlJc w:val="left"/>
      <w:pPr>
        <w:ind w:left="2880" w:hanging="360"/>
      </w:pPr>
      <w:rPr>
        <w:rFonts w:ascii="Symbol" w:hAnsi="Symbol" w:hint="default"/>
      </w:rPr>
    </w:lvl>
    <w:lvl w:ilvl="4" w:tplc="7E9E13C2">
      <w:start w:val="1"/>
      <w:numFmt w:val="bullet"/>
      <w:lvlText w:val="o"/>
      <w:lvlJc w:val="left"/>
      <w:pPr>
        <w:ind w:left="3600" w:hanging="360"/>
      </w:pPr>
      <w:rPr>
        <w:rFonts w:ascii="Courier New" w:hAnsi="Courier New" w:hint="default"/>
      </w:rPr>
    </w:lvl>
    <w:lvl w:ilvl="5" w:tplc="63960BC0">
      <w:start w:val="1"/>
      <w:numFmt w:val="bullet"/>
      <w:lvlText w:val=""/>
      <w:lvlJc w:val="left"/>
      <w:pPr>
        <w:ind w:left="4320" w:hanging="360"/>
      </w:pPr>
      <w:rPr>
        <w:rFonts w:ascii="Wingdings" w:hAnsi="Wingdings" w:hint="default"/>
      </w:rPr>
    </w:lvl>
    <w:lvl w:ilvl="6" w:tplc="2D662BD6">
      <w:start w:val="1"/>
      <w:numFmt w:val="bullet"/>
      <w:lvlText w:val=""/>
      <w:lvlJc w:val="left"/>
      <w:pPr>
        <w:ind w:left="5040" w:hanging="360"/>
      </w:pPr>
      <w:rPr>
        <w:rFonts w:ascii="Symbol" w:hAnsi="Symbol" w:hint="default"/>
      </w:rPr>
    </w:lvl>
    <w:lvl w:ilvl="7" w:tplc="1054A990">
      <w:start w:val="1"/>
      <w:numFmt w:val="bullet"/>
      <w:lvlText w:val="o"/>
      <w:lvlJc w:val="left"/>
      <w:pPr>
        <w:ind w:left="5760" w:hanging="360"/>
      </w:pPr>
      <w:rPr>
        <w:rFonts w:ascii="Courier New" w:hAnsi="Courier New" w:hint="default"/>
      </w:rPr>
    </w:lvl>
    <w:lvl w:ilvl="8" w:tplc="7EECB7CE">
      <w:start w:val="1"/>
      <w:numFmt w:val="bullet"/>
      <w:lvlText w:val=""/>
      <w:lvlJc w:val="left"/>
      <w:pPr>
        <w:ind w:left="6480" w:hanging="360"/>
      </w:pPr>
      <w:rPr>
        <w:rFonts w:ascii="Wingdings" w:hAnsi="Wingdings" w:hint="default"/>
      </w:rPr>
    </w:lvl>
  </w:abstractNum>
  <w:abstractNum w:abstractNumId="12" w15:restartNumberingAfterBreak="0">
    <w:nsid w:val="21D85519"/>
    <w:multiLevelType w:val="hybridMultilevel"/>
    <w:tmpl w:val="FFFFFFFF"/>
    <w:lvl w:ilvl="0" w:tplc="62B669EE">
      <w:start w:val="1"/>
      <w:numFmt w:val="bullet"/>
      <w:lvlText w:val=""/>
      <w:lvlJc w:val="left"/>
      <w:pPr>
        <w:ind w:left="720" w:hanging="360"/>
      </w:pPr>
      <w:rPr>
        <w:rFonts w:ascii="Symbol" w:hAnsi="Symbol" w:hint="default"/>
      </w:rPr>
    </w:lvl>
    <w:lvl w:ilvl="1" w:tplc="3816FB92">
      <w:start w:val="1"/>
      <w:numFmt w:val="bullet"/>
      <w:lvlText w:val="o"/>
      <w:lvlJc w:val="left"/>
      <w:pPr>
        <w:ind w:left="1440" w:hanging="360"/>
      </w:pPr>
      <w:rPr>
        <w:rFonts w:ascii="Courier New" w:hAnsi="Courier New" w:hint="default"/>
      </w:rPr>
    </w:lvl>
    <w:lvl w:ilvl="2" w:tplc="B7245D98">
      <w:start w:val="1"/>
      <w:numFmt w:val="bullet"/>
      <w:lvlText w:val=""/>
      <w:lvlJc w:val="left"/>
      <w:pPr>
        <w:ind w:left="2160" w:hanging="360"/>
      </w:pPr>
      <w:rPr>
        <w:rFonts w:ascii="Wingdings" w:hAnsi="Wingdings" w:hint="default"/>
      </w:rPr>
    </w:lvl>
    <w:lvl w:ilvl="3" w:tplc="F33283D4">
      <w:start w:val="1"/>
      <w:numFmt w:val="bullet"/>
      <w:lvlText w:val=""/>
      <w:lvlJc w:val="left"/>
      <w:pPr>
        <w:ind w:left="2880" w:hanging="360"/>
      </w:pPr>
      <w:rPr>
        <w:rFonts w:ascii="Symbol" w:hAnsi="Symbol" w:hint="default"/>
      </w:rPr>
    </w:lvl>
    <w:lvl w:ilvl="4" w:tplc="BC34C176">
      <w:start w:val="1"/>
      <w:numFmt w:val="bullet"/>
      <w:lvlText w:val="o"/>
      <w:lvlJc w:val="left"/>
      <w:pPr>
        <w:ind w:left="3600" w:hanging="360"/>
      </w:pPr>
      <w:rPr>
        <w:rFonts w:ascii="Courier New" w:hAnsi="Courier New" w:hint="default"/>
      </w:rPr>
    </w:lvl>
    <w:lvl w:ilvl="5" w:tplc="3FCE1B1E">
      <w:start w:val="1"/>
      <w:numFmt w:val="bullet"/>
      <w:lvlText w:val=""/>
      <w:lvlJc w:val="left"/>
      <w:pPr>
        <w:ind w:left="4320" w:hanging="360"/>
      </w:pPr>
      <w:rPr>
        <w:rFonts w:ascii="Wingdings" w:hAnsi="Wingdings" w:hint="default"/>
      </w:rPr>
    </w:lvl>
    <w:lvl w:ilvl="6" w:tplc="D5F6F9BA">
      <w:start w:val="1"/>
      <w:numFmt w:val="bullet"/>
      <w:lvlText w:val=""/>
      <w:lvlJc w:val="left"/>
      <w:pPr>
        <w:ind w:left="5040" w:hanging="360"/>
      </w:pPr>
      <w:rPr>
        <w:rFonts w:ascii="Symbol" w:hAnsi="Symbol" w:hint="default"/>
      </w:rPr>
    </w:lvl>
    <w:lvl w:ilvl="7" w:tplc="F9C48BB0">
      <w:start w:val="1"/>
      <w:numFmt w:val="bullet"/>
      <w:lvlText w:val="o"/>
      <w:lvlJc w:val="left"/>
      <w:pPr>
        <w:ind w:left="5760" w:hanging="360"/>
      </w:pPr>
      <w:rPr>
        <w:rFonts w:ascii="Courier New" w:hAnsi="Courier New" w:hint="default"/>
      </w:rPr>
    </w:lvl>
    <w:lvl w:ilvl="8" w:tplc="65864FB8">
      <w:start w:val="1"/>
      <w:numFmt w:val="bullet"/>
      <w:lvlText w:val=""/>
      <w:lvlJc w:val="left"/>
      <w:pPr>
        <w:ind w:left="6480" w:hanging="360"/>
      </w:pPr>
      <w:rPr>
        <w:rFonts w:ascii="Wingdings" w:hAnsi="Wingdings" w:hint="default"/>
      </w:rPr>
    </w:lvl>
  </w:abstractNum>
  <w:abstractNum w:abstractNumId="13" w15:restartNumberingAfterBreak="0">
    <w:nsid w:val="23979E2B"/>
    <w:multiLevelType w:val="hybridMultilevel"/>
    <w:tmpl w:val="FFFFFFFF"/>
    <w:lvl w:ilvl="0" w:tplc="8F124176">
      <w:start w:val="1"/>
      <w:numFmt w:val="bullet"/>
      <w:lvlText w:val=""/>
      <w:lvlJc w:val="left"/>
      <w:pPr>
        <w:ind w:left="720" w:hanging="360"/>
      </w:pPr>
      <w:rPr>
        <w:rFonts w:ascii="Symbol" w:hAnsi="Symbol" w:hint="default"/>
      </w:rPr>
    </w:lvl>
    <w:lvl w:ilvl="1" w:tplc="C52258A8">
      <w:start w:val="1"/>
      <w:numFmt w:val="bullet"/>
      <w:lvlText w:val="o"/>
      <w:lvlJc w:val="left"/>
      <w:pPr>
        <w:ind w:left="1440" w:hanging="360"/>
      </w:pPr>
      <w:rPr>
        <w:rFonts w:ascii="Courier New" w:hAnsi="Courier New" w:hint="default"/>
      </w:rPr>
    </w:lvl>
    <w:lvl w:ilvl="2" w:tplc="A832024E">
      <w:start w:val="1"/>
      <w:numFmt w:val="bullet"/>
      <w:lvlText w:val=""/>
      <w:lvlJc w:val="left"/>
      <w:pPr>
        <w:ind w:left="2160" w:hanging="360"/>
      </w:pPr>
      <w:rPr>
        <w:rFonts w:ascii="Wingdings" w:hAnsi="Wingdings" w:hint="default"/>
      </w:rPr>
    </w:lvl>
    <w:lvl w:ilvl="3" w:tplc="A5C4C534">
      <w:start w:val="1"/>
      <w:numFmt w:val="bullet"/>
      <w:lvlText w:val=""/>
      <w:lvlJc w:val="left"/>
      <w:pPr>
        <w:ind w:left="2880" w:hanging="360"/>
      </w:pPr>
      <w:rPr>
        <w:rFonts w:ascii="Symbol" w:hAnsi="Symbol" w:hint="default"/>
      </w:rPr>
    </w:lvl>
    <w:lvl w:ilvl="4" w:tplc="E400794C">
      <w:start w:val="1"/>
      <w:numFmt w:val="bullet"/>
      <w:lvlText w:val="o"/>
      <w:lvlJc w:val="left"/>
      <w:pPr>
        <w:ind w:left="3600" w:hanging="360"/>
      </w:pPr>
      <w:rPr>
        <w:rFonts w:ascii="Courier New" w:hAnsi="Courier New" w:hint="default"/>
      </w:rPr>
    </w:lvl>
    <w:lvl w:ilvl="5" w:tplc="D8A023AA">
      <w:start w:val="1"/>
      <w:numFmt w:val="bullet"/>
      <w:lvlText w:val=""/>
      <w:lvlJc w:val="left"/>
      <w:pPr>
        <w:ind w:left="4320" w:hanging="360"/>
      </w:pPr>
      <w:rPr>
        <w:rFonts w:ascii="Wingdings" w:hAnsi="Wingdings" w:hint="default"/>
      </w:rPr>
    </w:lvl>
    <w:lvl w:ilvl="6" w:tplc="88F22E5A">
      <w:start w:val="1"/>
      <w:numFmt w:val="bullet"/>
      <w:lvlText w:val=""/>
      <w:lvlJc w:val="left"/>
      <w:pPr>
        <w:ind w:left="5040" w:hanging="360"/>
      </w:pPr>
      <w:rPr>
        <w:rFonts w:ascii="Symbol" w:hAnsi="Symbol" w:hint="default"/>
      </w:rPr>
    </w:lvl>
    <w:lvl w:ilvl="7" w:tplc="85CC5D1E">
      <w:start w:val="1"/>
      <w:numFmt w:val="bullet"/>
      <w:lvlText w:val="o"/>
      <w:lvlJc w:val="left"/>
      <w:pPr>
        <w:ind w:left="5760" w:hanging="360"/>
      </w:pPr>
      <w:rPr>
        <w:rFonts w:ascii="Courier New" w:hAnsi="Courier New" w:hint="default"/>
      </w:rPr>
    </w:lvl>
    <w:lvl w:ilvl="8" w:tplc="C628705E">
      <w:start w:val="1"/>
      <w:numFmt w:val="bullet"/>
      <w:lvlText w:val=""/>
      <w:lvlJc w:val="left"/>
      <w:pPr>
        <w:ind w:left="6480" w:hanging="360"/>
      </w:pPr>
      <w:rPr>
        <w:rFonts w:ascii="Wingdings" w:hAnsi="Wingdings" w:hint="default"/>
      </w:rPr>
    </w:lvl>
  </w:abstractNum>
  <w:abstractNum w:abstractNumId="14" w15:restartNumberingAfterBreak="0">
    <w:nsid w:val="23FE714B"/>
    <w:multiLevelType w:val="hybridMultilevel"/>
    <w:tmpl w:val="FFFFFFFF"/>
    <w:lvl w:ilvl="0" w:tplc="C5862CB0">
      <w:start w:val="1"/>
      <w:numFmt w:val="bullet"/>
      <w:lvlText w:val=""/>
      <w:lvlJc w:val="left"/>
      <w:pPr>
        <w:ind w:left="1440" w:hanging="360"/>
      </w:pPr>
      <w:rPr>
        <w:rFonts w:ascii="Symbol" w:hAnsi="Symbol" w:hint="default"/>
      </w:rPr>
    </w:lvl>
    <w:lvl w:ilvl="1" w:tplc="C3C86C46">
      <w:start w:val="1"/>
      <w:numFmt w:val="bullet"/>
      <w:lvlText w:val="o"/>
      <w:lvlJc w:val="left"/>
      <w:pPr>
        <w:ind w:left="1440" w:hanging="360"/>
      </w:pPr>
      <w:rPr>
        <w:rFonts w:ascii="Courier New" w:hAnsi="Courier New" w:hint="default"/>
      </w:rPr>
    </w:lvl>
    <w:lvl w:ilvl="2" w:tplc="2A9047D2">
      <w:start w:val="1"/>
      <w:numFmt w:val="bullet"/>
      <w:lvlText w:val=""/>
      <w:lvlJc w:val="left"/>
      <w:pPr>
        <w:ind w:left="2160" w:hanging="360"/>
      </w:pPr>
      <w:rPr>
        <w:rFonts w:ascii="Wingdings" w:hAnsi="Wingdings" w:hint="default"/>
      </w:rPr>
    </w:lvl>
    <w:lvl w:ilvl="3" w:tplc="8EEEE2B8">
      <w:start w:val="1"/>
      <w:numFmt w:val="bullet"/>
      <w:lvlText w:val=""/>
      <w:lvlJc w:val="left"/>
      <w:pPr>
        <w:ind w:left="2880" w:hanging="360"/>
      </w:pPr>
      <w:rPr>
        <w:rFonts w:ascii="Symbol" w:hAnsi="Symbol" w:hint="default"/>
      </w:rPr>
    </w:lvl>
    <w:lvl w:ilvl="4" w:tplc="2E90B89C">
      <w:start w:val="1"/>
      <w:numFmt w:val="bullet"/>
      <w:lvlText w:val="o"/>
      <w:lvlJc w:val="left"/>
      <w:pPr>
        <w:ind w:left="3600" w:hanging="360"/>
      </w:pPr>
      <w:rPr>
        <w:rFonts w:ascii="Courier New" w:hAnsi="Courier New" w:hint="default"/>
      </w:rPr>
    </w:lvl>
    <w:lvl w:ilvl="5" w:tplc="E6D4DBCC">
      <w:start w:val="1"/>
      <w:numFmt w:val="bullet"/>
      <w:lvlText w:val=""/>
      <w:lvlJc w:val="left"/>
      <w:pPr>
        <w:ind w:left="4320" w:hanging="360"/>
      </w:pPr>
      <w:rPr>
        <w:rFonts w:ascii="Wingdings" w:hAnsi="Wingdings" w:hint="default"/>
      </w:rPr>
    </w:lvl>
    <w:lvl w:ilvl="6" w:tplc="B7B4092A">
      <w:start w:val="1"/>
      <w:numFmt w:val="bullet"/>
      <w:lvlText w:val=""/>
      <w:lvlJc w:val="left"/>
      <w:pPr>
        <w:ind w:left="5040" w:hanging="360"/>
      </w:pPr>
      <w:rPr>
        <w:rFonts w:ascii="Symbol" w:hAnsi="Symbol" w:hint="default"/>
      </w:rPr>
    </w:lvl>
    <w:lvl w:ilvl="7" w:tplc="D6DEB5CE">
      <w:start w:val="1"/>
      <w:numFmt w:val="bullet"/>
      <w:lvlText w:val="o"/>
      <w:lvlJc w:val="left"/>
      <w:pPr>
        <w:ind w:left="5760" w:hanging="360"/>
      </w:pPr>
      <w:rPr>
        <w:rFonts w:ascii="Courier New" w:hAnsi="Courier New" w:hint="default"/>
      </w:rPr>
    </w:lvl>
    <w:lvl w:ilvl="8" w:tplc="4112CE36">
      <w:start w:val="1"/>
      <w:numFmt w:val="bullet"/>
      <w:lvlText w:val=""/>
      <w:lvlJc w:val="left"/>
      <w:pPr>
        <w:ind w:left="6480" w:hanging="360"/>
      </w:pPr>
      <w:rPr>
        <w:rFonts w:ascii="Wingdings" w:hAnsi="Wingdings" w:hint="default"/>
      </w:rPr>
    </w:lvl>
  </w:abstractNum>
  <w:abstractNum w:abstractNumId="15" w15:restartNumberingAfterBreak="0">
    <w:nsid w:val="24A13FA9"/>
    <w:multiLevelType w:val="hybridMultilevel"/>
    <w:tmpl w:val="FFFFFFFF"/>
    <w:lvl w:ilvl="0" w:tplc="17847486">
      <w:start w:val="1"/>
      <w:numFmt w:val="bullet"/>
      <w:lvlText w:val=""/>
      <w:lvlJc w:val="left"/>
      <w:pPr>
        <w:ind w:left="720" w:hanging="360"/>
      </w:pPr>
      <w:rPr>
        <w:rFonts w:ascii="Symbol" w:hAnsi="Symbol" w:hint="default"/>
      </w:rPr>
    </w:lvl>
    <w:lvl w:ilvl="1" w:tplc="B656AC9C">
      <w:start w:val="1"/>
      <w:numFmt w:val="bullet"/>
      <w:lvlText w:val="o"/>
      <w:lvlJc w:val="left"/>
      <w:pPr>
        <w:ind w:left="1440" w:hanging="360"/>
      </w:pPr>
      <w:rPr>
        <w:rFonts w:ascii="Courier New" w:hAnsi="Courier New" w:hint="default"/>
      </w:rPr>
    </w:lvl>
    <w:lvl w:ilvl="2" w:tplc="52BC6E50">
      <w:start w:val="1"/>
      <w:numFmt w:val="bullet"/>
      <w:lvlText w:val=""/>
      <w:lvlJc w:val="left"/>
      <w:pPr>
        <w:ind w:left="2160" w:hanging="360"/>
      </w:pPr>
      <w:rPr>
        <w:rFonts w:ascii="Wingdings" w:hAnsi="Wingdings" w:hint="default"/>
      </w:rPr>
    </w:lvl>
    <w:lvl w:ilvl="3" w:tplc="950E9D50">
      <w:start w:val="1"/>
      <w:numFmt w:val="bullet"/>
      <w:lvlText w:val=""/>
      <w:lvlJc w:val="left"/>
      <w:pPr>
        <w:ind w:left="2880" w:hanging="360"/>
      </w:pPr>
      <w:rPr>
        <w:rFonts w:ascii="Symbol" w:hAnsi="Symbol" w:hint="default"/>
      </w:rPr>
    </w:lvl>
    <w:lvl w:ilvl="4" w:tplc="A3E89580">
      <w:start w:val="1"/>
      <w:numFmt w:val="bullet"/>
      <w:lvlText w:val="o"/>
      <w:lvlJc w:val="left"/>
      <w:pPr>
        <w:ind w:left="3600" w:hanging="360"/>
      </w:pPr>
      <w:rPr>
        <w:rFonts w:ascii="Courier New" w:hAnsi="Courier New" w:hint="default"/>
      </w:rPr>
    </w:lvl>
    <w:lvl w:ilvl="5" w:tplc="EE9A45FA">
      <w:start w:val="1"/>
      <w:numFmt w:val="bullet"/>
      <w:lvlText w:val=""/>
      <w:lvlJc w:val="left"/>
      <w:pPr>
        <w:ind w:left="4320" w:hanging="360"/>
      </w:pPr>
      <w:rPr>
        <w:rFonts w:ascii="Wingdings" w:hAnsi="Wingdings" w:hint="default"/>
      </w:rPr>
    </w:lvl>
    <w:lvl w:ilvl="6" w:tplc="E23462A4">
      <w:start w:val="1"/>
      <w:numFmt w:val="bullet"/>
      <w:lvlText w:val=""/>
      <w:lvlJc w:val="left"/>
      <w:pPr>
        <w:ind w:left="5040" w:hanging="360"/>
      </w:pPr>
      <w:rPr>
        <w:rFonts w:ascii="Symbol" w:hAnsi="Symbol" w:hint="default"/>
      </w:rPr>
    </w:lvl>
    <w:lvl w:ilvl="7" w:tplc="88689844">
      <w:start w:val="1"/>
      <w:numFmt w:val="bullet"/>
      <w:lvlText w:val="o"/>
      <w:lvlJc w:val="left"/>
      <w:pPr>
        <w:ind w:left="5760" w:hanging="360"/>
      </w:pPr>
      <w:rPr>
        <w:rFonts w:ascii="Courier New" w:hAnsi="Courier New" w:hint="default"/>
      </w:rPr>
    </w:lvl>
    <w:lvl w:ilvl="8" w:tplc="FAE8474A">
      <w:start w:val="1"/>
      <w:numFmt w:val="bullet"/>
      <w:lvlText w:val=""/>
      <w:lvlJc w:val="left"/>
      <w:pPr>
        <w:ind w:left="6480" w:hanging="360"/>
      </w:pPr>
      <w:rPr>
        <w:rFonts w:ascii="Wingdings" w:hAnsi="Wingdings" w:hint="default"/>
      </w:rPr>
    </w:lvl>
  </w:abstractNum>
  <w:abstractNum w:abstractNumId="16"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7" w15:restartNumberingAfterBreak="0">
    <w:nsid w:val="2BC26E83"/>
    <w:multiLevelType w:val="hybridMultilevel"/>
    <w:tmpl w:val="FFFFFFFF"/>
    <w:lvl w:ilvl="0" w:tplc="E594FC5C">
      <w:start w:val="1"/>
      <w:numFmt w:val="bullet"/>
      <w:lvlText w:val=""/>
      <w:lvlJc w:val="left"/>
      <w:pPr>
        <w:ind w:left="1440" w:hanging="360"/>
      </w:pPr>
      <w:rPr>
        <w:rFonts w:ascii="Symbol" w:hAnsi="Symbol" w:hint="default"/>
      </w:rPr>
    </w:lvl>
    <w:lvl w:ilvl="1" w:tplc="F120108C">
      <w:start w:val="1"/>
      <w:numFmt w:val="bullet"/>
      <w:lvlText w:val="o"/>
      <w:lvlJc w:val="left"/>
      <w:pPr>
        <w:ind w:left="1440" w:hanging="360"/>
      </w:pPr>
      <w:rPr>
        <w:rFonts w:ascii="Courier New" w:hAnsi="Courier New" w:hint="default"/>
      </w:rPr>
    </w:lvl>
    <w:lvl w:ilvl="2" w:tplc="43FC7654">
      <w:start w:val="1"/>
      <w:numFmt w:val="bullet"/>
      <w:lvlText w:val=""/>
      <w:lvlJc w:val="left"/>
      <w:pPr>
        <w:ind w:left="2160" w:hanging="360"/>
      </w:pPr>
      <w:rPr>
        <w:rFonts w:ascii="Wingdings" w:hAnsi="Wingdings" w:hint="default"/>
      </w:rPr>
    </w:lvl>
    <w:lvl w:ilvl="3" w:tplc="06C87E72">
      <w:start w:val="1"/>
      <w:numFmt w:val="bullet"/>
      <w:lvlText w:val=""/>
      <w:lvlJc w:val="left"/>
      <w:pPr>
        <w:ind w:left="2880" w:hanging="360"/>
      </w:pPr>
      <w:rPr>
        <w:rFonts w:ascii="Symbol" w:hAnsi="Symbol" w:hint="default"/>
      </w:rPr>
    </w:lvl>
    <w:lvl w:ilvl="4" w:tplc="4DFC3698">
      <w:start w:val="1"/>
      <w:numFmt w:val="bullet"/>
      <w:lvlText w:val="o"/>
      <w:lvlJc w:val="left"/>
      <w:pPr>
        <w:ind w:left="3600" w:hanging="360"/>
      </w:pPr>
      <w:rPr>
        <w:rFonts w:ascii="Courier New" w:hAnsi="Courier New" w:hint="default"/>
      </w:rPr>
    </w:lvl>
    <w:lvl w:ilvl="5" w:tplc="F20C63CC">
      <w:start w:val="1"/>
      <w:numFmt w:val="bullet"/>
      <w:lvlText w:val=""/>
      <w:lvlJc w:val="left"/>
      <w:pPr>
        <w:ind w:left="4320" w:hanging="360"/>
      </w:pPr>
      <w:rPr>
        <w:rFonts w:ascii="Wingdings" w:hAnsi="Wingdings" w:hint="default"/>
      </w:rPr>
    </w:lvl>
    <w:lvl w:ilvl="6" w:tplc="F166818E">
      <w:start w:val="1"/>
      <w:numFmt w:val="bullet"/>
      <w:lvlText w:val=""/>
      <w:lvlJc w:val="left"/>
      <w:pPr>
        <w:ind w:left="5040" w:hanging="360"/>
      </w:pPr>
      <w:rPr>
        <w:rFonts w:ascii="Symbol" w:hAnsi="Symbol" w:hint="default"/>
      </w:rPr>
    </w:lvl>
    <w:lvl w:ilvl="7" w:tplc="A1E0860C">
      <w:start w:val="1"/>
      <w:numFmt w:val="bullet"/>
      <w:lvlText w:val="o"/>
      <w:lvlJc w:val="left"/>
      <w:pPr>
        <w:ind w:left="5760" w:hanging="360"/>
      </w:pPr>
      <w:rPr>
        <w:rFonts w:ascii="Courier New" w:hAnsi="Courier New" w:hint="default"/>
      </w:rPr>
    </w:lvl>
    <w:lvl w:ilvl="8" w:tplc="197067FE">
      <w:start w:val="1"/>
      <w:numFmt w:val="bullet"/>
      <w:lvlText w:val=""/>
      <w:lvlJc w:val="left"/>
      <w:pPr>
        <w:ind w:left="6480" w:hanging="360"/>
      </w:pPr>
      <w:rPr>
        <w:rFonts w:ascii="Wingdings" w:hAnsi="Wingdings" w:hint="default"/>
      </w:rPr>
    </w:lvl>
  </w:abstractNum>
  <w:abstractNum w:abstractNumId="18" w15:restartNumberingAfterBreak="0">
    <w:nsid w:val="2C13CEA3"/>
    <w:multiLevelType w:val="hybridMultilevel"/>
    <w:tmpl w:val="FFFFFFFF"/>
    <w:lvl w:ilvl="0" w:tplc="F3B4CD88">
      <w:start w:val="1"/>
      <w:numFmt w:val="bullet"/>
      <w:lvlText w:val=""/>
      <w:lvlJc w:val="left"/>
      <w:pPr>
        <w:ind w:left="720" w:hanging="360"/>
      </w:pPr>
      <w:rPr>
        <w:rFonts w:ascii="Symbol" w:hAnsi="Symbol" w:hint="default"/>
      </w:rPr>
    </w:lvl>
    <w:lvl w:ilvl="1" w:tplc="7F1AACB8">
      <w:start w:val="1"/>
      <w:numFmt w:val="bullet"/>
      <w:lvlText w:val="o"/>
      <w:lvlJc w:val="left"/>
      <w:pPr>
        <w:ind w:left="1440" w:hanging="360"/>
      </w:pPr>
      <w:rPr>
        <w:rFonts w:ascii="Courier New" w:hAnsi="Courier New" w:hint="default"/>
      </w:rPr>
    </w:lvl>
    <w:lvl w:ilvl="2" w:tplc="7A3E1038">
      <w:start w:val="1"/>
      <w:numFmt w:val="bullet"/>
      <w:lvlText w:val=""/>
      <w:lvlJc w:val="left"/>
      <w:pPr>
        <w:ind w:left="2160" w:hanging="360"/>
      </w:pPr>
      <w:rPr>
        <w:rFonts w:ascii="Wingdings" w:hAnsi="Wingdings" w:hint="default"/>
      </w:rPr>
    </w:lvl>
    <w:lvl w:ilvl="3" w:tplc="B62C4ED6">
      <w:start w:val="1"/>
      <w:numFmt w:val="bullet"/>
      <w:lvlText w:val=""/>
      <w:lvlJc w:val="left"/>
      <w:pPr>
        <w:ind w:left="2880" w:hanging="360"/>
      </w:pPr>
      <w:rPr>
        <w:rFonts w:ascii="Symbol" w:hAnsi="Symbol" w:hint="default"/>
      </w:rPr>
    </w:lvl>
    <w:lvl w:ilvl="4" w:tplc="C97ACA6A">
      <w:start w:val="1"/>
      <w:numFmt w:val="bullet"/>
      <w:lvlText w:val="o"/>
      <w:lvlJc w:val="left"/>
      <w:pPr>
        <w:ind w:left="3600" w:hanging="360"/>
      </w:pPr>
      <w:rPr>
        <w:rFonts w:ascii="Courier New" w:hAnsi="Courier New" w:hint="default"/>
      </w:rPr>
    </w:lvl>
    <w:lvl w:ilvl="5" w:tplc="E0C81A60">
      <w:start w:val="1"/>
      <w:numFmt w:val="bullet"/>
      <w:lvlText w:val=""/>
      <w:lvlJc w:val="left"/>
      <w:pPr>
        <w:ind w:left="4320" w:hanging="360"/>
      </w:pPr>
      <w:rPr>
        <w:rFonts w:ascii="Wingdings" w:hAnsi="Wingdings" w:hint="default"/>
      </w:rPr>
    </w:lvl>
    <w:lvl w:ilvl="6" w:tplc="3D4023F8">
      <w:start w:val="1"/>
      <w:numFmt w:val="bullet"/>
      <w:lvlText w:val=""/>
      <w:lvlJc w:val="left"/>
      <w:pPr>
        <w:ind w:left="5040" w:hanging="360"/>
      </w:pPr>
      <w:rPr>
        <w:rFonts w:ascii="Symbol" w:hAnsi="Symbol" w:hint="default"/>
      </w:rPr>
    </w:lvl>
    <w:lvl w:ilvl="7" w:tplc="2EBA21BC">
      <w:start w:val="1"/>
      <w:numFmt w:val="bullet"/>
      <w:lvlText w:val="o"/>
      <w:lvlJc w:val="left"/>
      <w:pPr>
        <w:ind w:left="5760" w:hanging="360"/>
      </w:pPr>
      <w:rPr>
        <w:rFonts w:ascii="Courier New" w:hAnsi="Courier New" w:hint="default"/>
      </w:rPr>
    </w:lvl>
    <w:lvl w:ilvl="8" w:tplc="70F6EBFE">
      <w:start w:val="1"/>
      <w:numFmt w:val="bullet"/>
      <w:lvlText w:val=""/>
      <w:lvlJc w:val="left"/>
      <w:pPr>
        <w:ind w:left="6480" w:hanging="360"/>
      </w:pPr>
      <w:rPr>
        <w:rFonts w:ascii="Wingdings" w:hAnsi="Wingdings" w:hint="default"/>
      </w:rPr>
    </w:lvl>
  </w:abstractNum>
  <w:abstractNum w:abstractNumId="19" w15:restartNumberingAfterBreak="0">
    <w:nsid w:val="2DDA0705"/>
    <w:multiLevelType w:val="hybridMultilevel"/>
    <w:tmpl w:val="FFFFFFFF"/>
    <w:lvl w:ilvl="0" w:tplc="0900C676">
      <w:start w:val="1"/>
      <w:numFmt w:val="bullet"/>
      <w:lvlText w:val=""/>
      <w:lvlJc w:val="left"/>
      <w:pPr>
        <w:ind w:left="720" w:hanging="360"/>
      </w:pPr>
      <w:rPr>
        <w:rFonts w:ascii="Symbol" w:hAnsi="Symbol" w:hint="default"/>
      </w:rPr>
    </w:lvl>
    <w:lvl w:ilvl="1" w:tplc="30A0D466">
      <w:start w:val="1"/>
      <w:numFmt w:val="bullet"/>
      <w:lvlText w:val="o"/>
      <w:lvlJc w:val="left"/>
      <w:pPr>
        <w:ind w:left="1440" w:hanging="360"/>
      </w:pPr>
      <w:rPr>
        <w:rFonts w:ascii="Courier New" w:hAnsi="Courier New" w:hint="default"/>
      </w:rPr>
    </w:lvl>
    <w:lvl w:ilvl="2" w:tplc="F2F2EC48">
      <w:start w:val="1"/>
      <w:numFmt w:val="bullet"/>
      <w:lvlText w:val=""/>
      <w:lvlJc w:val="left"/>
      <w:pPr>
        <w:ind w:left="2160" w:hanging="360"/>
      </w:pPr>
      <w:rPr>
        <w:rFonts w:ascii="Wingdings" w:hAnsi="Wingdings" w:hint="default"/>
      </w:rPr>
    </w:lvl>
    <w:lvl w:ilvl="3" w:tplc="1E7E0E94">
      <w:start w:val="1"/>
      <w:numFmt w:val="bullet"/>
      <w:lvlText w:val=""/>
      <w:lvlJc w:val="left"/>
      <w:pPr>
        <w:ind w:left="2880" w:hanging="360"/>
      </w:pPr>
      <w:rPr>
        <w:rFonts w:ascii="Symbol" w:hAnsi="Symbol" w:hint="default"/>
      </w:rPr>
    </w:lvl>
    <w:lvl w:ilvl="4" w:tplc="92961130">
      <w:start w:val="1"/>
      <w:numFmt w:val="bullet"/>
      <w:lvlText w:val="o"/>
      <w:lvlJc w:val="left"/>
      <w:pPr>
        <w:ind w:left="3600" w:hanging="360"/>
      </w:pPr>
      <w:rPr>
        <w:rFonts w:ascii="Courier New" w:hAnsi="Courier New" w:hint="default"/>
      </w:rPr>
    </w:lvl>
    <w:lvl w:ilvl="5" w:tplc="BA2EECCA">
      <w:start w:val="1"/>
      <w:numFmt w:val="bullet"/>
      <w:lvlText w:val=""/>
      <w:lvlJc w:val="left"/>
      <w:pPr>
        <w:ind w:left="4320" w:hanging="360"/>
      </w:pPr>
      <w:rPr>
        <w:rFonts w:ascii="Wingdings" w:hAnsi="Wingdings" w:hint="default"/>
      </w:rPr>
    </w:lvl>
    <w:lvl w:ilvl="6" w:tplc="809C405E">
      <w:start w:val="1"/>
      <w:numFmt w:val="bullet"/>
      <w:lvlText w:val=""/>
      <w:lvlJc w:val="left"/>
      <w:pPr>
        <w:ind w:left="5040" w:hanging="360"/>
      </w:pPr>
      <w:rPr>
        <w:rFonts w:ascii="Symbol" w:hAnsi="Symbol" w:hint="default"/>
      </w:rPr>
    </w:lvl>
    <w:lvl w:ilvl="7" w:tplc="C4B4E196">
      <w:start w:val="1"/>
      <w:numFmt w:val="bullet"/>
      <w:lvlText w:val="o"/>
      <w:lvlJc w:val="left"/>
      <w:pPr>
        <w:ind w:left="5760" w:hanging="360"/>
      </w:pPr>
      <w:rPr>
        <w:rFonts w:ascii="Courier New" w:hAnsi="Courier New" w:hint="default"/>
      </w:rPr>
    </w:lvl>
    <w:lvl w:ilvl="8" w:tplc="FC362D5A">
      <w:start w:val="1"/>
      <w:numFmt w:val="bullet"/>
      <w:lvlText w:val=""/>
      <w:lvlJc w:val="left"/>
      <w:pPr>
        <w:ind w:left="6480" w:hanging="360"/>
      </w:pPr>
      <w:rPr>
        <w:rFonts w:ascii="Wingdings" w:hAnsi="Wingdings" w:hint="default"/>
      </w:rPr>
    </w:lvl>
  </w:abstractNum>
  <w:abstractNum w:abstractNumId="20" w15:restartNumberingAfterBreak="0">
    <w:nsid w:val="2E95E441"/>
    <w:multiLevelType w:val="hybridMultilevel"/>
    <w:tmpl w:val="FFFFFFFF"/>
    <w:lvl w:ilvl="0" w:tplc="BA2E1A5A">
      <w:start w:val="1"/>
      <w:numFmt w:val="bullet"/>
      <w:lvlText w:val=""/>
      <w:lvlJc w:val="left"/>
      <w:pPr>
        <w:ind w:left="720" w:hanging="360"/>
      </w:pPr>
      <w:rPr>
        <w:rFonts w:ascii="Symbol" w:hAnsi="Symbol" w:hint="default"/>
      </w:rPr>
    </w:lvl>
    <w:lvl w:ilvl="1" w:tplc="59D6F252">
      <w:start w:val="1"/>
      <w:numFmt w:val="bullet"/>
      <w:lvlText w:val="o"/>
      <w:lvlJc w:val="left"/>
      <w:pPr>
        <w:ind w:left="1440" w:hanging="360"/>
      </w:pPr>
      <w:rPr>
        <w:rFonts w:ascii="Courier New" w:hAnsi="Courier New" w:hint="default"/>
      </w:rPr>
    </w:lvl>
    <w:lvl w:ilvl="2" w:tplc="FC3C4C5C">
      <w:start w:val="1"/>
      <w:numFmt w:val="bullet"/>
      <w:lvlText w:val=""/>
      <w:lvlJc w:val="left"/>
      <w:pPr>
        <w:ind w:left="2160" w:hanging="360"/>
      </w:pPr>
      <w:rPr>
        <w:rFonts w:ascii="Wingdings" w:hAnsi="Wingdings" w:hint="default"/>
      </w:rPr>
    </w:lvl>
    <w:lvl w:ilvl="3" w:tplc="DD6C3196">
      <w:start w:val="1"/>
      <w:numFmt w:val="bullet"/>
      <w:lvlText w:val=""/>
      <w:lvlJc w:val="left"/>
      <w:pPr>
        <w:ind w:left="2880" w:hanging="360"/>
      </w:pPr>
      <w:rPr>
        <w:rFonts w:ascii="Symbol" w:hAnsi="Symbol" w:hint="default"/>
      </w:rPr>
    </w:lvl>
    <w:lvl w:ilvl="4" w:tplc="AEAC8BC2">
      <w:start w:val="1"/>
      <w:numFmt w:val="bullet"/>
      <w:lvlText w:val="o"/>
      <w:lvlJc w:val="left"/>
      <w:pPr>
        <w:ind w:left="3600" w:hanging="360"/>
      </w:pPr>
      <w:rPr>
        <w:rFonts w:ascii="Courier New" w:hAnsi="Courier New" w:hint="default"/>
      </w:rPr>
    </w:lvl>
    <w:lvl w:ilvl="5" w:tplc="334EAB1C">
      <w:start w:val="1"/>
      <w:numFmt w:val="bullet"/>
      <w:lvlText w:val=""/>
      <w:lvlJc w:val="left"/>
      <w:pPr>
        <w:ind w:left="4320" w:hanging="360"/>
      </w:pPr>
      <w:rPr>
        <w:rFonts w:ascii="Wingdings" w:hAnsi="Wingdings" w:hint="default"/>
      </w:rPr>
    </w:lvl>
    <w:lvl w:ilvl="6" w:tplc="BEF8C464">
      <w:start w:val="1"/>
      <w:numFmt w:val="bullet"/>
      <w:lvlText w:val=""/>
      <w:lvlJc w:val="left"/>
      <w:pPr>
        <w:ind w:left="5040" w:hanging="360"/>
      </w:pPr>
      <w:rPr>
        <w:rFonts w:ascii="Symbol" w:hAnsi="Symbol" w:hint="default"/>
      </w:rPr>
    </w:lvl>
    <w:lvl w:ilvl="7" w:tplc="A96AE96C">
      <w:start w:val="1"/>
      <w:numFmt w:val="bullet"/>
      <w:lvlText w:val="o"/>
      <w:lvlJc w:val="left"/>
      <w:pPr>
        <w:ind w:left="5760" w:hanging="360"/>
      </w:pPr>
      <w:rPr>
        <w:rFonts w:ascii="Courier New" w:hAnsi="Courier New" w:hint="default"/>
      </w:rPr>
    </w:lvl>
    <w:lvl w:ilvl="8" w:tplc="6A8286DE">
      <w:start w:val="1"/>
      <w:numFmt w:val="bullet"/>
      <w:lvlText w:val=""/>
      <w:lvlJc w:val="left"/>
      <w:pPr>
        <w:ind w:left="6480" w:hanging="360"/>
      </w:pPr>
      <w:rPr>
        <w:rFonts w:ascii="Wingdings" w:hAnsi="Wingdings" w:hint="default"/>
      </w:rPr>
    </w:lvl>
  </w:abstractNum>
  <w:abstractNum w:abstractNumId="21" w15:restartNumberingAfterBreak="0">
    <w:nsid w:val="30F80014"/>
    <w:multiLevelType w:val="hybridMultilevel"/>
    <w:tmpl w:val="FFFFFFFF"/>
    <w:lvl w:ilvl="0" w:tplc="8C982408">
      <w:start w:val="1"/>
      <w:numFmt w:val="bullet"/>
      <w:lvlText w:val=""/>
      <w:lvlJc w:val="left"/>
      <w:pPr>
        <w:ind w:left="720" w:hanging="360"/>
      </w:pPr>
      <w:rPr>
        <w:rFonts w:ascii="Symbol" w:hAnsi="Symbol" w:hint="default"/>
      </w:rPr>
    </w:lvl>
    <w:lvl w:ilvl="1" w:tplc="A780631E">
      <w:start w:val="1"/>
      <w:numFmt w:val="bullet"/>
      <w:lvlText w:val="o"/>
      <w:lvlJc w:val="left"/>
      <w:pPr>
        <w:ind w:left="1440" w:hanging="360"/>
      </w:pPr>
      <w:rPr>
        <w:rFonts w:ascii="Courier New" w:hAnsi="Courier New" w:hint="default"/>
      </w:rPr>
    </w:lvl>
    <w:lvl w:ilvl="2" w:tplc="0F64C134">
      <w:start w:val="1"/>
      <w:numFmt w:val="bullet"/>
      <w:lvlText w:val=""/>
      <w:lvlJc w:val="left"/>
      <w:pPr>
        <w:ind w:left="2160" w:hanging="360"/>
      </w:pPr>
      <w:rPr>
        <w:rFonts w:ascii="Wingdings" w:hAnsi="Wingdings" w:hint="default"/>
      </w:rPr>
    </w:lvl>
    <w:lvl w:ilvl="3" w:tplc="612AFCC0">
      <w:start w:val="1"/>
      <w:numFmt w:val="bullet"/>
      <w:lvlText w:val=""/>
      <w:lvlJc w:val="left"/>
      <w:pPr>
        <w:ind w:left="2880" w:hanging="360"/>
      </w:pPr>
      <w:rPr>
        <w:rFonts w:ascii="Symbol" w:hAnsi="Symbol" w:hint="default"/>
      </w:rPr>
    </w:lvl>
    <w:lvl w:ilvl="4" w:tplc="15E44E2E">
      <w:start w:val="1"/>
      <w:numFmt w:val="bullet"/>
      <w:lvlText w:val="o"/>
      <w:lvlJc w:val="left"/>
      <w:pPr>
        <w:ind w:left="3600" w:hanging="360"/>
      </w:pPr>
      <w:rPr>
        <w:rFonts w:ascii="Courier New" w:hAnsi="Courier New" w:hint="default"/>
      </w:rPr>
    </w:lvl>
    <w:lvl w:ilvl="5" w:tplc="C36ED8D8">
      <w:start w:val="1"/>
      <w:numFmt w:val="bullet"/>
      <w:lvlText w:val=""/>
      <w:lvlJc w:val="left"/>
      <w:pPr>
        <w:ind w:left="4320" w:hanging="360"/>
      </w:pPr>
      <w:rPr>
        <w:rFonts w:ascii="Wingdings" w:hAnsi="Wingdings" w:hint="default"/>
      </w:rPr>
    </w:lvl>
    <w:lvl w:ilvl="6" w:tplc="5C8E1F56">
      <w:start w:val="1"/>
      <w:numFmt w:val="bullet"/>
      <w:lvlText w:val=""/>
      <w:lvlJc w:val="left"/>
      <w:pPr>
        <w:ind w:left="5040" w:hanging="360"/>
      </w:pPr>
      <w:rPr>
        <w:rFonts w:ascii="Symbol" w:hAnsi="Symbol" w:hint="default"/>
      </w:rPr>
    </w:lvl>
    <w:lvl w:ilvl="7" w:tplc="AC3275D2">
      <w:start w:val="1"/>
      <w:numFmt w:val="bullet"/>
      <w:lvlText w:val="o"/>
      <w:lvlJc w:val="left"/>
      <w:pPr>
        <w:ind w:left="5760" w:hanging="360"/>
      </w:pPr>
      <w:rPr>
        <w:rFonts w:ascii="Courier New" w:hAnsi="Courier New" w:hint="default"/>
      </w:rPr>
    </w:lvl>
    <w:lvl w:ilvl="8" w:tplc="6AD86272">
      <w:start w:val="1"/>
      <w:numFmt w:val="bullet"/>
      <w:lvlText w:val=""/>
      <w:lvlJc w:val="left"/>
      <w:pPr>
        <w:ind w:left="6480" w:hanging="360"/>
      </w:pPr>
      <w:rPr>
        <w:rFonts w:ascii="Wingdings" w:hAnsi="Wingdings" w:hint="default"/>
      </w:rPr>
    </w:lvl>
  </w:abstractNum>
  <w:abstractNum w:abstractNumId="22" w15:restartNumberingAfterBreak="0">
    <w:nsid w:val="321AC8A6"/>
    <w:multiLevelType w:val="hybridMultilevel"/>
    <w:tmpl w:val="FFFFFFFF"/>
    <w:lvl w:ilvl="0" w:tplc="DA406E4A">
      <w:start w:val="1"/>
      <w:numFmt w:val="bullet"/>
      <w:lvlText w:val=""/>
      <w:lvlJc w:val="left"/>
      <w:pPr>
        <w:ind w:left="720" w:hanging="360"/>
      </w:pPr>
      <w:rPr>
        <w:rFonts w:ascii="Symbol" w:hAnsi="Symbol" w:hint="default"/>
      </w:rPr>
    </w:lvl>
    <w:lvl w:ilvl="1" w:tplc="7F066F88">
      <w:start w:val="1"/>
      <w:numFmt w:val="bullet"/>
      <w:lvlText w:val="o"/>
      <w:lvlJc w:val="left"/>
      <w:pPr>
        <w:ind w:left="1440" w:hanging="360"/>
      </w:pPr>
      <w:rPr>
        <w:rFonts w:ascii="Courier New" w:hAnsi="Courier New" w:hint="default"/>
      </w:rPr>
    </w:lvl>
    <w:lvl w:ilvl="2" w:tplc="4AAAAAFE">
      <w:start w:val="1"/>
      <w:numFmt w:val="bullet"/>
      <w:lvlText w:val=""/>
      <w:lvlJc w:val="left"/>
      <w:pPr>
        <w:ind w:left="2160" w:hanging="360"/>
      </w:pPr>
      <w:rPr>
        <w:rFonts w:ascii="Wingdings" w:hAnsi="Wingdings" w:hint="default"/>
      </w:rPr>
    </w:lvl>
    <w:lvl w:ilvl="3" w:tplc="680AE224">
      <w:start w:val="1"/>
      <w:numFmt w:val="bullet"/>
      <w:lvlText w:val=""/>
      <w:lvlJc w:val="left"/>
      <w:pPr>
        <w:ind w:left="2880" w:hanging="360"/>
      </w:pPr>
      <w:rPr>
        <w:rFonts w:ascii="Symbol" w:hAnsi="Symbol" w:hint="default"/>
      </w:rPr>
    </w:lvl>
    <w:lvl w:ilvl="4" w:tplc="051428CA">
      <w:start w:val="1"/>
      <w:numFmt w:val="bullet"/>
      <w:lvlText w:val="o"/>
      <w:lvlJc w:val="left"/>
      <w:pPr>
        <w:ind w:left="3600" w:hanging="360"/>
      </w:pPr>
      <w:rPr>
        <w:rFonts w:ascii="Courier New" w:hAnsi="Courier New" w:hint="default"/>
      </w:rPr>
    </w:lvl>
    <w:lvl w:ilvl="5" w:tplc="1D280E2E">
      <w:start w:val="1"/>
      <w:numFmt w:val="bullet"/>
      <w:lvlText w:val=""/>
      <w:lvlJc w:val="left"/>
      <w:pPr>
        <w:ind w:left="4320" w:hanging="360"/>
      </w:pPr>
      <w:rPr>
        <w:rFonts w:ascii="Wingdings" w:hAnsi="Wingdings" w:hint="default"/>
      </w:rPr>
    </w:lvl>
    <w:lvl w:ilvl="6" w:tplc="624EAF70">
      <w:start w:val="1"/>
      <w:numFmt w:val="bullet"/>
      <w:lvlText w:val=""/>
      <w:lvlJc w:val="left"/>
      <w:pPr>
        <w:ind w:left="5040" w:hanging="360"/>
      </w:pPr>
      <w:rPr>
        <w:rFonts w:ascii="Symbol" w:hAnsi="Symbol" w:hint="default"/>
      </w:rPr>
    </w:lvl>
    <w:lvl w:ilvl="7" w:tplc="0E784F00">
      <w:start w:val="1"/>
      <w:numFmt w:val="bullet"/>
      <w:lvlText w:val="o"/>
      <w:lvlJc w:val="left"/>
      <w:pPr>
        <w:ind w:left="5760" w:hanging="360"/>
      </w:pPr>
      <w:rPr>
        <w:rFonts w:ascii="Courier New" w:hAnsi="Courier New" w:hint="default"/>
      </w:rPr>
    </w:lvl>
    <w:lvl w:ilvl="8" w:tplc="4C002EBA">
      <w:start w:val="1"/>
      <w:numFmt w:val="bullet"/>
      <w:lvlText w:val=""/>
      <w:lvlJc w:val="left"/>
      <w:pPr>
        <w:ind w:left="6480" w:hanging="360"/>
      </w:pPr>
      <w:rPr>
        <w:rFonts w:ascii="Wingdings" w:hAnsi="Wingdings" w:hint="default"/>
      </w:rPr>
    </w:lvl>
  </w:abstractNum>
  <w:abstractNum w:abstractNumId="23" w15:restartNumberingAfterBreak="0">
    <w:nsid w:val="353F1F70"/>
    <w:multiLevelType w:val="hybridMultilevel"/>
    <w:tmpl w:val="FFFFFFFF"/>
    <w:lvl w:ilvl="0" w:tplc="9FA85EEE">
      <w:start w:val="1"/>
      <w:numFmt w:val="bullet"/>
      <w:lvlText w:val=""/>
      <w:lvlJc w:val="left"/>
      <w:pPr>
        <w:ind w:left="720" w:hanging="360"/>
      </w:pPr>
      <w:rPr>
        <w:rFonts w:ascii="Symbol" w:hAnsi="Symbol" w:hint="default"/>
      </w:rPr>
    </w:lvl>
    <w:lvl w:ilvl="1" w:tplc="29809D4A">
      <w:start w:val="1"/>
      <w:numFmt w:val="bullet"/>
      <w:lvlText w:val="o"/>
      <w:lvlJc w:val="left"/>
      <w:pPr>
        <w:ind w:left="1440" w:hanging="360"/>
      </w:pPr>
      <w:rPr>
        <w:rFonts w:ascii="Courier New" w:hAnsi="Courier New" w:hint="default"/>
      </w:rPr>
    </w:lvl>
    <w:lvl w:ilvl="2" w:tplc="9F2E328A">
      <w:start w:val="1"/>
      <w:numFmt w:val="bullet"/>
      <w:lvlText w:val=""/>
      <w:lvlJc w:val="left"/>
      <w:pPr>
        <w:ind w:left="2160" w:hanging="360"/>
      </w:pPr>
      <w:rPr>
        <w:rFonts w:ascii="Wingdings" w:hAnsi="Wingdings" w:hint="default"/>
      </w:rPr>
    </w:lvl>
    <w:lvl w:ilvl="3" w:tplc="333043DE">
      <w:start w:val="1"/>
      <w:numFmt w:val="bullet"/>
      <w:lvlText w:val=""/>
      <w:lvlJc w:val="left"/>
      <w:pPr>
        <w:ind w:left="2880" w:hanging="360"/>
      </w:pPr>
      <w:rPr>
        <w:rFonts w:ascii="Symbol" w:hAnsi="Symbol" w:hint="default"/>
      </w:rPr>
    </w:lvl>
    <w:lvl w:ilvl="4" w:tplc="26F03E76">
      <w:start w:val="1"/>
      <w:numFmt w:val="bullet"/>
      <w:lvlText w:val="o"/>
      <w:lvlJc w:val="left"/>
      <w:pPr>
        <w:ind w:left="3600" w:hanging="360"/>
      </w:pPr>
      <w:rPr>
        <w:rFonts w:ascii="Courier New" w:hAnsi="Courier New" w:hint="default"/>
      </w:rPr>
    </w:lvl>
    <w:lvl w:ilvl="5" w:tplc="B5AC1006">
      <w:start w:val="1"/>
      <w:numFmt w:val="bullet"/>
      <w:lvlText w:val=""/>
      <w:lvlJc w:val="left"/>
      <w:pPr>
        <w:ind w:left="4320" w:hanging="360"/>
      </w:pPr>
      <w:rPr>
        <w:rFonts w:ascii="Wingdings" w:hAnsi="Wingdings" w:hint="default"/>
      </w:rPr>
    </w:lvl>
    <w:lvl w:ilvl="6" w:tplc="1F62630E">
      <w:start w:val="1"/>
      <w:numFmt w:val="bullet"/>
      <w:lvlText w:val=""/>
      <w:lvlJc w:val="left"/>
      <w:pPr>
        <w:ind w:left="5040" w:hanging="360"/>
      </w:pPr>
      <w:rPr>
        <w:rFonts w:ascii="Symbol" w:hAnsi="Symbol" w:hint="default"/>
      </w:rPr>
    </w:lvl>
    <w:lvl w:ilvl="7" w:tplc="A176A338">
      <w:start w:val="1"/>
      <w:numFmt w:val="bullet"/>
      <w:lvlText w:val="o"/>
      <w:lvlJc w:val="left"/>
      <w:pPr>
        <w:ind w:left="5760" w:hanging="360"/>
      </w:pPr>
      <w:rPr>
        <w:rFonts w:ascii="Courier New" w:hAnsi="Courier New" w:hint="default"/>
      </w:rPr>
    </w:lvl>
    <w:lvl w:ilvl="8" w:tplc="086EB5E8">
      <w:start w:val="1"/>
      <w:numFmt w:val="bullet"/>
      <w:lvlText w:val=""/>
      <w:lvlJc w:val="left"/>
      <w:pPr>
        <w:ind w:left="6480" w:hanging="360"/>
      </w:pPr>
      <w:rPr>
        <w:rFonts w:ascii="Wingdings" w:hAnsi="Wingdings" w:hint="default"/>
      </w:rPr>
    </w:lvl>
  </w:abstractNum>
  <w:abstractNum w:abstractNumId="24" w15:restartNumberingAfterBreak="0">
    <w:nsid w:val="358B8A0C"/>
    <w:multiLevelType w:val="hybridMultilevel"/>
    <w:tmpl w:val="FFFFFFFF"/>
    <w:lvl w:ilvl="0" w:tplc="D8BA16DE">
      <w:start w:val="1"/>
      <w:numFmt w:val="bullet"/>
      <w:lvlText w:val=""/>
      <w:lvlJc w:val="left"/>
      <w:pPr>
        <w:ind w:left="1440" w:hanging="360"/>
      </w:pPr>
      <w:rPr>
        <w:rFonts w:ascii="Symbol" w:hAnsi="Symbol" w:hint="default"/>
      </w:rPr>
    </w:lvl>
    <w:lvl w:ilvl="1" w:tplc="AB8474AA">
      <w:start w:val="1"/>
      <w:numFmt w:val="bullet"/>
      <w:lvlText w:val="o"/>
      <w:lvlJc w:val="left"/>
      <w:pPr>
        <w:ind w:left="1440" w:hanging="360"/>
      </w:pPr>
      <w:rPr>
        <w:rFonts w:ascii="Courier New" w:hAnsi="Courier New" w:hint="default"/>
      </w:rPr>
    </w:lvl>
    <w:lvl w:ilvl="2" w:tplc="2A1E42A2">
      <w:start w:val="1"/>
      <w:numFmt w:val="bullet"/>
      <w:lvlText w:val=""/>
      <w:lvlJc w:val="left"/>
      <w:pPr>
        <w:ind w:left="2160" w:hanging="360"/>
      </w:pPr>
      <w:rPr>
        <w:rFonts w:ascii="Wingdings" w:hAnsi="Wingdings" w:hint="default"/>
      </w:rPr>
    </w:lvl>
    <w:lvl w:ilvl="3" w:tplc="BF9C45EE">
      <w:start w:val="1"/>
      <w:numFmt w:val="bullet"/>
      <w:lvlText w:val=""/>
      <w:lvlJc w:val="left"/>
      <w:pPr>
        <w:ind w:left="2880" w:hanging="360"/>
      </w:pPr>
      <w:rPr>
        <w:rFonts w:ascii="Symbol" w:hAnsi="Symbol" w:hint="default"/>
      </w:rPr>
    </w:lvl>
    <w:lvl w:ilvl="4" w:tplc="22E8845C">
      <w:start w:val="1"/>
      <w:numFmt w:val="bullet"/>
      <w:lvlText w:val="o"/>
      <w:lvlJc w:val="left"/>
      <w:pPr>
        <w:ind w:left="3600" w:hanging="360"/>
      </w:pPr>
      <w:rPr>
        <w:rFonts w:ascii="Courier New" w:hAnsi="Courier New" w:hint="default"/>
      </w:rPr>
    </w:lvl>
    <w:lvl w:ilvl="5" w:tplc="5EB48E38">
      <w:start w:val="1"/>
      <w:numFmt w:val="bullet"/>
      <w:lvlText w:val=""/>
      <w:lvlJc w:val="left"/>
      <w:pPr>
        <w:ind w:left="4320" w:hanging="360"/>
      </w:pPr>
      <w:rPr>
        <w:rFonts w:ascii="Wingdings" w:hAnsi="Wingdings" w:hint="default"/>
      </w:rPr>
    </w:lvl>
    <w:lvl w:ilvl="6" w:tplc="9C60AD24">
      <w:start w:val="1"/>
      <w:numFmt w:val="bullet"/>
      <w:lvlText w:val=""/>
      <w:lvlJc w:val="left"/>
      <w:pPr>
        <w:ind w:left="5040" w:hanging="360"/>
      </w:pPr>
      <w:rPr>
        <w:rFonts w:ascii="Symbol" w:hAnsi="Symbol" w:hint="default"/>
      </w:rPr>
    </w:lvl>
    <w:lvl w:ilvl="7" w:tplc="DF24E228">
      <w:start w:val="1"/>
      <w:numFmt w:val="bullet"/>
      <w:lvlText w:val="o"/>
      <w:lvlJc w:val="left"/>
      <w:pPr>
        <w:ind w:left="5760" w:hanging="360"/>
      </w:pPr>
      <w:rPr>
        <w:rFonts w:ascii="Courier New" w:hAnsi="Courier New" w:hint="default"/>
      </w:rPr>
    </w:lvl>
    <w:lvl w:ilvl="8" w:tplc="99F267E0">
      <w:start w:val="1"/>
      <w:numFmt w:val="bullet"/>
      <w:lvlText w:val=""/>
      <w:lvlJc w:val="left"/>
      <w:pPr>
        <w:ind w:left="6480" w:hanging="360"/>
      </w:pPr>
      <w:rPr>
        <w:rFonts w:ascii="Wingdings" w:hAnsi="Wingdings" w:hint="default"/>
      </w:rPr>
    </w:lvl>
  </w:abstractNum>
  <w:abstractNum w:abstractNumId="25" w15:restartNumberingAfterBreak="0">
    <w:nsid w:val="3DC27100"/>
    <w:multiLevelType w:val="hybridMultilevel"/>
    <w:tmpl w:val="FFFFFFFF"/>
    <w:lvl w:ilvl="0" w:tplc="9C18F03C">
      <w:start w:val="1"/>
      <w:numFmt w:val="bullet"/>
      <w:lvlText w:val=""/>
      <w:lvlJc w:val="left"/>
      <w:pPr>
        <w:ind w:left="1440" w:hanging="360"/>
      </w:pPr>
      <w:rPr>
        <w:rFonts w:ascii="Symbol" w:hAnsi="Symbol" w:hint="default"/>
      </w:rPr>
    </w:lvl>
    <w:lvl w:ilvl="1" w:tplc="E5D4757C">
      <w:start w:val="1"/>
      <w:numFmt w:val="bullet"/>
      <w:lvlText w:val="o"/>
      <w:lvlJc w:val="left"/>
      <w:pPr>
        <w:ind w:left="1440" w:hanging="360"/>
      </w:pPr>
      <w:rPr>
        <w:rFonts w:ascii="Courier New" w:hAnsi="Courier New" w:hint="default"/>
      </w:rPr>
    </w:lvl>
    <w:lvl w:ilvl="2" w:tplc="8A3A7428">
      <w:start w:val="1"/>
      <w:numFmt w:val="bullet"/>
      <w:lvlText w:val=""/>
      <w:lvlJc w:val="left"/>
      <w:pPr>
        <w:ind w:left="2160" w:hanging="360"/>
      </w:pPr>
      <w:rPr>
        <w:rFonts w:ascii="Wingdings" w:hAnsi="Wingdings" w:hint="default"/>
      </w:rPr>
    </w:lvl>
    <w:lvl w:ilvl="3" w:tplc="A14EC8F0">
      <w:start w:val="1"/>
      <w:numFmt w:val="bullet"/>
      <w:lvlText w:val=""/>
      <w:lvlJc w:val="left"/>
      <w:pPr>
        <w:ind w:left="2880" w:hanging="360"/>
      </w:pPr>
      <w:rPr>
        <w:rFonts w:ascii="Symbol" w:hAnsi="Symbol" w:hint="default"/>
      </w:rPr>
    </w:lvl>
    <w:lvl w:ilvl="4" w:tplc="3E7803B0">
      <w:start w:val="1"/>
      <w:numFmt w:val="bullet"/>
      <w:lvlText w:val="o"/>
      <w:lvlJc w:val="left"/>
      <w:pPr>
        <w:ind w:left="3600" w:hanging="360"/>
      </w:pPr>
      <w:rPr>
        <w:rFonts w:ascii="Courier New" w:hAnsi="Courier New" w:hint="default"/>
      </w:rPr>
    </w:lvl>
    <w:lvl w:ilvl="5" w:tplc="EC96BD48">
      <w:start w:val="1"/>
      <w:numFmt w:val="bullet"/>
      <w:lvlText w:val=""/>
      <w:lvlJc w:val="left"/>
      <w:pPr>
        <w:ind w:left="4320" w:hanging="360"/>
      </w:pPr>
      <w:rPr>
        <w:rFonts w:ascii="Wingdings" w:hAnsi="Wingdings" w:hint="default"/>
      </w:rPr>
    </w:lvl>
    <w:lvl w:ilvl="6" w:tplc="0D20F45A">
      <w:start w:val="1"/>
      <w:numFmt w:val="bullet"/>
      <w:lvlText w:val=""/>
      <w:lvlJc w:val="left"/>
      <w:pPr>
        <w:ind w:left="5040" w:hanging="360"/>
      </w:pPr>
      <w:rPr>
        <w:rFonts w:ascii="Symbol" w:hAnsi="Symbol" w:hint="default"/>
      </w:rPr>
    </w:lvl>
    <w:lvl w:ilvl="7" w:tplc="B06CCAB8">
      <w:start w:val="1"/>
      <w:numFmt w:val="bullet"/>
      <w:lvlText w:val="o"/>
      <w:lvlJc w:val="left"/>
      <w:pPr>
        <w:ind w:left="5760" w:hanging="360"/>
      </w:pPr>
      <w:rPr>
        <w:rFonts w:ascii="Courier New" w:hAnsi="Courier New" w:hint="default"/>
      </w:rPr>
    </w:lvl>
    <w:lvl w:ilvl="8" w:tplc="92D6873E">
      <w:start w:val="1"/>
      <w:numFmt w:val="bullet"/>
      <w:lvlText w:val=""/>
      <w:lvlJc w:val="left"/>
      <w:pPr>
        <w:ind w:left="6480" w:hanging="360"/>
      </w:pPr>
      <w:rPr>
        <w:rFonts w:ascii="Wingdings" w:hAnsi="Wingdings" w:hint="default"/>
      </w:rPr>
    </w:lvl>
  </w:abstractNum>
  <w:abstractNum w:abstractNumId="26" w15:restartNumberingAfterBreak="0">
    <w:nsid w:val="40DE0774"/>
    <w:multiLevelType w:val="hybridMultilevel"/>
    <w:tmpl w:val="FFFFFFFF"/>
    <w:lvl w:ilvl="0" w:tplc="5D167088">
      <w:start w:val="1"/>
      <w:numFmt w:val="bullet"/>
      <w:lvlText w:val=""/>
      <w:lvlJc w:val="left"/>
      <w:pPr>
        <w:ind w:left="1440" w:hanging="360"/>
      </w:pPr>
      <w:rPr>
        <w:rFonts w:ascii="Symbol" w:hAnsi="Symbol" w:hint="default"/>
      </w:rPr>
    </w:lvl>
    <w:lvl w:ilvl="1" w:tplc="81700910">
      <w:start w:val="1"/>
      <w:numFmt w:val="bullet"/>
      <w:lvlText w:val="o"/>
      <w:lvlJc w:val="left"/>
      <w:pPr>
        <w:ind w:left="1440" w:hanging="360"/>
      </w:pPr>
      <w:rPr>
        <w:rFonts w:ascii="Courier New" w:hAnsi="Courier New" w:hint="default"/>
      </w:rPr>
    </w:lvl>
    <w:lvl w:ilvl="2" w:tplc="F156FAC4">
      <w:start w:val="1"/>
      <w:numFmt w:val="bullet"/>
      <w:lvlText w:val=""/>
      <w:lvlJc w:val="left"/>
      <w:pPr>
        <w:ind w:left="2160" w:hanging="360"/>
      </w:pPr>
      <w:rPr>
        <w:rFonts w:ascii="Wingdings" w:hAnsi="Wingdings" w:hint="default"/>
      </w:rPr>
    </w:lvl>
    <w:lvl w:ilvl="3" w:tplc="CAC44594">
      <w:start w:val="1"/>
      <w:numFmt w:val="bullet"/>
      <w:lvlText w:val=""/>
      <w:lvlJc w:val="left"/>
      <w:pPr>
        <w:ind w:left="2880" w:hanging="360"/>
      </w:pPr>
      <w:rPr>
        <w:rFonts w:ascii="Symbol" w:hAnsi="Symbol" w:hint="default"/>
      </w:rPr>
    </w:lvl>
    <w:lvl w:ilvl="4" w:tplc="97D8AF28">
      <w:start w:val="1"/>
      <w:numFmt w:val="bullet"/>
      <w:lvlText w:val="o"/>
      <w:lvlJc w:val="left"/>
      <w:pPr>
        <w:ind w:left="3600" w:hanging="360"/>
      </w:pPr>
      <w:rPr>
        <w:rFonts w:ascii="Courier New" w:hAnsi="Courier New" w:hint="default"/>
      </w:rPr>
    </w:lvl>
    <w:lvl w:ilvl="5" w:tplc="298C654E">
      <w:start w:val="1"/>
      <w:numFmt w:val="bullet"/>
      <w:lvlText w:val=""/>
      <w:lvlJc w:val="left"/>
      <w:pPr>
        <w:ind w:left="4320" w:hanging="360"/>
      </w:pPr>
      <w:rPr>
        <w:rFonts w:ascii="Wingdings" w:hAnsi="Wingdings" w:hint="default"/>
      </w:rPr>
    </w:lvl>
    <w:lvl w:ilvl="6" w:tplc="E842EEF0">
      <w:start w:val="1"/>
      <w:numFmt w:val="bullet"/>
      <w:lvlText w:val=""/>
      <w:lvlJc w:val="left"/>
      <w:pPr>
        <w:ind w:left="5040" w:hanging="360"/>
      </w:pPr>
      <w:rPr>
        <w:rFonts w:ascii="Symbol" w:hAnsi="Symbol" w:hint="default"/>
      </w:rPr>
    </w:lvl>
    <w:lvl w:ilvl="7" w:tplc="34DC4358">
      <w:start w:val="1"/>
      <w:numFmt w:val="bullet"/>
      <w:lvlText w:val="o"/>
      <w:lvlJc w:val="left"/>
      <w:pPr>
        <w:ind w:left="5760" w:hanging="360"/>
      </w:pPr>
      <w:rPr>
        <w:rFonts w:ascii="Courier New" w:hAnsi="Courier New" w:hint="default"/>
      </w:rPr>
    </w:lvl>
    <w:lvl w:ilvl="8" w:tplc="E5F21CEE">
      <w:start w:val="1"/>
      <w:numFmt w:val="bullet"/>
      <w:lvlText w:val=""/>
      <w:lvlJc w:val="left"/>
      <w:pPr>
        <w:ind w:left="6480" w:hanging="360"/>
      </w:pPr>
      <w:rPr>
        <w:rFonts w:ascii="Wingdings" w:hAnsi="Wingdings" w:hint="default"/>
      </w:rPr>
    </w:lvl>
  </w:abstractNum>
  <w:abstractNum w:abstractNumId="27" w15:restartNumberingAfterBreak="0">
    <w:nsid w:val="41102F34"/>
    <w:multiLevelType w:val="hybridMultilevel"/>
    <w:tmpl w:val="FFFFFFFF"/>
    <w:lvl w:ilvl="0" w:tplc="DF02E91C">
      <w:start w:val="1"/>
      <w:numFmt w:val="bullet"/>
      <w:lvlText w:val=""/>
      <w:lvlJc w:val="left"/>
      <w:pPr>
        <w:ind w:left="720" w:hanging="360"/>
      </w:pPr>
      <w:rPr>
        <w:rFonts w:ascii="Symbol" w:hAnsi="Symbol" w:hint="default"/>
      </w:rPr>
    </w:lvl>
    <w:lvl w:ilvl="1" w:tplc="82149890">
      <w:start w:val="1"/>
      <w:numFmt w:val="bullet"/>
      <w:lvlText w:val="o"/>
      <w:lvlJc w:val="left"/>
      <w:pPr>
        <w:ind w:left="1440" w:hanging="360"/>
      </w:pPr>
      <w:rPr>
        <w:rFonts w:ascii="Courier New" w:hAnsi="Courier New" w:hint="default"/>
      </w:rPr>
    </w:lvl>
    <w:lvl w:ilvl="2" w:tplc="687A77CA">
      <w:start w:val="1"/>
      <w:numFmt w:val="bullet"/>
      <w:lvlText w:val=""/>
      <w:lvlJc w:val="left"/>
      <w:pPr>
        <w:ind w:left="2160" w:hanging="360"/>
      </w:pPr>
      <w:rPr>
        <w:rFonts w:ascii="Wingdings" w:hAnsi="Wingdings" w:hint="default"/>
      </w:rPr>
    </w:lvl>
    <w:lvl w:ilvl="3" w:tplc="146CB78C">
      <w:start w:val="1"/>
      <w:numFmt w:val="bullet"/>
      <w:lvlText w:val=""/>
      <w:lvlJc w:val="left"/>
      <w:pPr>
        <w:ind w:left="2880" w:hanging="360"/>
      </w:pPr>
      <w:rPr>
        <w:rFonts w:ascii="Symbol" w:hAnsi="Symbol" w:hint="default"/>
      </w:rPr>
    </w:lvl>
    <w:lvl w:ilvl="4" w:tplc="E95C22CE">
      <w:start w:val="1"/>
      <w:numFmt w:val="bullet"/>
      <w:lvlText w:val="o"/>
      <w:lvlJc w:val="left"/>
      <w:pPr>
        <w:ind w:left="3600" w:hanging="360"/>
      </w:pPr>
      <w:rPr>
        <w:rFonts w:ascii="Courier New" w:hAnsi="Courier New" w:hint="default"/>
      </w:rPr>
    </w:lvl>
    <w:lvl w:ilvl="5" w:tplc="AC4C6200">
      <w:start w:val="1"/>
      <w:numFmt w:val="bullet"/>
      <w:lvlText w:val=""/>
      <w:lvlJc w:val="left"/>
      <w:pPr>
        <w:ind w:left="4320" w:hanging="360"/>
      </w:pPr>
      <w:rPr>
        <w:rFonts w:ascii="Wingdings" w:hAnsi="Wingdings" w:hint="default"/>
      </w:rPr>
    </w:lvl>
    <w:lvl w:ilvl="6" w:tplc="2A94FAE0">
      <w:start w:val="1"/>
      <w:numFmt w:val="bullet"/>
      <w:lvlText w:val=""/>
      <w:lvlJc w:val="left"/>
      <w:pPr>
        <w:ind w:left="5040" w:hanging="360"/>
      </w:pPr>
      <w:rPr>
        <w:rFonts w:ascii="Symbol" w:hAnsi="Symbol" w:hint="default"/>
      </w:rPr>
    </w:lvl>
    <w:lvl w:ilvl="7" w:tplc="2EFA7B72">
      <w:start w:val="1"/>
      <w:numFmt w:val="bullet"/>
      <w:lvlText w:val="o"/>
      <w:lvlJc w:val="left"/>
      <w:pPr>
        <w:ind w:left="5760" w:hanging="360"/>
      </w:pPr>
      <w:rPr>
        <w:rFonts w:ascii="Courier New" w:hAnsi="Courier New" w:hint="default"/>
      </w:rPr>
    </w:lvl>
    <w:lvl w:ilvl="8" w:tplc="53E4D108">
      <w:start w:val="1"/>
      <w:numFmt w:val="bullet"/>
      <w:lvlText w:val=""/>
      <w:lvlJc w:val="left"/>
      <w:pPr>
        <w:ind w:left="6480" w:hanging="360"/>
      </w:pPr>
      <w:rPr>
        <w:rFonts w:ascii="Wingdings" w:hAnsi="Wingdings" w:hint="default"/>
      </w:rPr>
    </w:lvl>
  </w:abstractNum>
  <w:abstractNum w:abstractNumId="28" w15:restartNumberingAfterBreak="0">
    <w:nsid w:val="420D6EF6"/>
    <w:multiLevelType w:val="hybridMultilevel"/>
    <w:tmpl w:val="FFFFFFFF"/>
    <w:lvl w:ilvl="0" w:tplc="A2EA8702">
      <w:start w:val="1"/>
      <w:numFmt w:val="bullet"/>
      <w:lvlText w:val=""/>
      <w:lvlJc w:val="left"/>
      <w:pPr>
        <w:ind w:left="720" w:hanging="360"/>
      </w:pPr>
      <w:rPr>
        <w:rFonts w:ascii="Symbol" w:hAnsi="Symbol" w:hint="default"/>
      </w:rPr>
    </w:lvl>
    <w:lvl w:ilvl="1" w:tplc="01544EA6">
      <w:start w:val="1"/>
      <w:numFmt w:val="bullet"/>
      <w:lvlText w:val="o"/>
      <w:lvlJc w:val="left"/>
      <w:pPr>
        <w:ind w:left="1440" w:hanging="360"/>
      </w:pPr>
      <w:rPr>
        <w:rFonts w:ascii="Courier New" w:hAnsi="Courier New" w:hint="default"/>
      </w:rPr>
    </w:lvl>
    <w:lvl w:ilvl="2" w:tplc="8C3EAD78">
      <w:start w:val="1"/>
      <w:numFmt w:val="bullet"/>
      <w:lvlText w:val=""/>
      <w:lvlJc w:val="left"/>
      <w:pPr>
        <w:ind w:left="2160" w:hanging="360"/>
      </w:pPr>
      <w:rPr>
        <w:rFonts w:ascii="Wingdings" w:hAnsi="Wingdings" w:hint="default"/>
      </w:rPr>
    </w:lvl>
    <w:lvl w:ilvl="3" w:tplc="505EA008">
      <w:start w:val="1"/>
      <w:numFmt w:val="bullet"/>
      <w:lvlText w:val=""/>
      <w:lvlJc w:val="left"/>
      <w:pPr>
        <w:ind w:left="2880" w:hanging="360"/>
      </w:pPr>
      <w:rPr>
        <w:rFonts w:ascii="Symbol" w:hAnsi="Symbol" w:hint="default"/>
      </w:rPr>
    </w:lvl>
    <w:lvl w:ilvl="4" w:tplc="F54E72C4">
      <w:start w:val="1"/>
      <w:numFmt w:val="bullet"/>
      <w:lvlText w:val="o"/>
      <w:lvlJc w:val="left"/>
      <w:pPr>
        <w:ind w:left="3600" w:hanging="360"/>
      </w:pPr>
      <w:rPr>
        <w:rFonts w:ascii="Courier New" w:hAnsi="Courier New" w:hint="default"/>
      </w:rPr>
    </w:lvl>
    <w:lvl w:ilvl="5" w:tplc="5DC60808">
      <w:start w:val="1"/>
      <w:numFmt w:val="bullet"/>
      <w:lvlText w:val=""/>
      <w:lvlJc w:val="left"/>
      <w:pPr>
        <w:ind w:left="4320" w:hanging="360"/>
      </w:pPr>
      <w:rPr>
        <w:rFonts w:ascii="Wingdings" w:hAnsi="Wingdings" w:hint="default"/>
      </w:rPr>
    </w:lvl>
    <w:lvl w:ilvl="6" w:tplc="53B84A5C">
      <w:start w:val="1"/>
      <w:numFmt w:val="bullet"/>
      <w:lvlText w:val=""/>
      <w:lvlJc w:val="left"/>
      <w:pPr>
        <w:ind w:left="5040" w:hanging="360"/>
      </w:pPr>
      <w:rPr>
        <w:rFonts w:ascii="Symbol" w:hAnsi="Symbol" w:hint="default"/>
      </w:rPr>
    </w:lvl>
    <w:lvl w:ilvl="7" w:tplc="140C528A">
      <w:start w:val="1"/>
      <w:numFmt w:val="bullet"/>
      <w:lvlText w:val="o"/>
      <w:lvlJc w:val="left"/>
      <w:pPr>
        <w:ind w:left="5760" w:hanging="360"/>
      </w:pPr>
      <w:rPr>
        <w:rFonts w:ascii="Courier New" w:hAnsi="Courier New" w:hint="default"/>
      </w:rPr>
    </w:lvl>
    <w:lvl w:ilvl="8" w:tplc="010A4B38">
      <w:start w:val="1"/>
      <w:numFmt w:val="bullet"/>
      <w:lvlText w:val=""/>
      <w:lvlJc w:val="left"/>
      <w:pPr>
        <w:ind w:left="6480" w:hanging="360"/>
      </w:pPr>
      <w:rPr>
        <w:rFonts w:ascii="Wingdings" w:hAnsi="Wingdings" w:hint="default"/>
      </w:rPr>
    </w:lvl>
  </w:abstractNum>
  <w:abstractNum w:abstractNumId="29" w15:restartNumberingAfterBreak="0">
    <w:nsid w:val="45CAA31B"/>
    <w:multiLevelType w:val="hybridMultilevel"/>
    <w:tmpl w:val="FFFFFFFF"/>
    <w:lvl w:ilvl="0" w:tplc="05A87D4A">
      <w:start w:val="1"/>
      <w:numFmt w:val="bullet"/>
      <w:lvlText w:val=""/>
      <w:lvlJc w:val="left"/>
      <w:pPr>
        <w:ind w:left="720" w:hanging="360"/>
      </w:pPr>
      <w:rPr>
        <w:rFonts w:ascii="Symbol" w:hAnsi="Symbol" w:hint="default"/>
      </w:rPr>
    </w:lvl>
    <w:lvl w:ilvl="1" w:tplc="08260CD8">
      <w:start w:val="1"/>
      <w:numFmt w:val="bullet"/>
      <w:lvlText w:val="o"/>
      <w:lvlJc w:val="left"/>
      <w:pPr>
        <w:ind w:left="1440" w:hanging="360"/>
      </w:pPr>
      <w:rPr>
        <w:rFonts w:ascii="Courier New" w:hAnsi="Courier New" w:hint="default"/>
      </w:rPr>
    </w:lvl>
    <w:lvl w:ilvl="2" w:tplc="36B2C590">
      <w:start w:val="1"/>
      <w:numFmt w:val="bullet"/>
      <w:lvlText w:val=""/>
      <w:lvlJc w:val="left"/>
      <w:pPr>
        <w:ind w:left="2160" w:hanging="360"/>
      </w:pPr>
      <w:rPr>
        <w:rFonts w:ascii="Wingdings" w:hAnsi="Wingdings" w:hint="default"/>
      </w:rPr>
    </w:lvl>
    <w:lvl w:ilvl="3" w:tplc="BDB20B48">
      <w:start w:val="1"/>
      <w:numFmt w:val="bullet"/>
      <w:lvlText w:val=""/>
      <w:lvlJc w:val="left"/>
      <w:pPr>
        <w:ind w:left="2880" w:hanging="360"/>
      </w:pPr>
      <w:rPr>
        <w:rFonts w:ascii="Symbol" w:hAnsi="Symbol" w:hint="default"/>
      </w:rPr>
    </w:lvl>
    <w:lvl w:ilvl="4" w:tplc="1062E81A">
      <w:start w:val="1"/>
      <w:numFmt w:val="bullet"/>
      <w:lvlText w:val="o"/>
      <w:lvlJc w:val="left"/>
      <w:pPr>
        <w:ind w:left="3600" w:hanging="360"/>
      </w:pPr>
      <w:rPr>
        <w:rFonts w:ascii="Courier New" w:hAnsi="Courier New" w:hint="default"/>
      </w:rPr>
    </w:lvl>
    <w:lvl w:ilvl="5" w:tplc="CAE69736">
      <w:start w:val="1"/>
      <w:numFmt w:val="bullet"/>
      <w:lvlText w:val=""/>
      <w:lvlJc w:val="left"/>
      <w:pPr>
        <w:ind w:left="4320" w:hanging="360"/>
      </w:pPr>
      <w:rPr>
        <w:rFonts w:ascii="Wingdings" w:hAnsi="Wingdings" w:hint="default"/>
      </w:rPr>
    </w:lvl>
    <w:lvl w:ilvl="6" w:tplc="91F273CE">
      <w:start w:val="1"/>
      <w:numFmt w:val="bullet"/>
      <w:lvlText w:val=""/>
      <w:lvlJc w:val="left"/>
      <w:pPr>
        <w:ind w:left="5040" w:hanging="360"/>
      </w:pPr>
      <w:rPr>
        <w:rFonts w:ascii="Symbol" w:hAnsi="Symbol" w:hint="default"/>
      </w:rPr>
    </w:lvl>
    <w:lvl w:ilvl="7" w:tplc="08666B5A">
      <w:start w:val="1"/>
      <w:numFmt w:val="bullet"/>
      <w:lvlText w:val="o"/>
      <w:lvlJc w:val="left"/>
      <w:pPr>
        <w:ind w:left="5760" w:hanging="360"/>
      </w:pPr>
      <w:rPr>
        <w:rFonts w:ascii="Courier New" w:hAnsi="Courier New" w:hint="default"/>
      </w:rPr>
    </w:lvl>
    <w:lvl w:ilvl="8" w:tplc="CBA4F812">
      <w:start w:val="1"/>
      <w:numFmt w:val="bullet"/>
      <w:lvlText w:val=""/>
      <w:lvlJc w:val="left"/>
      <w:pPr>
        <w:ind w:left="6480" w:hanging="360"/>
      </w:pPr>
      <w:rPr>
        <w:rFonts w:ascii="Wingdings" w:hAnsi="Wingdings" w:hint="default"/>
      </w:rPr>
    </w:lvl>
  </w:abstractNum>
  <w:abstractNum w:abstractNumId="30" w15:restartNumberingAfterBreak="0">
    <w:nsid w:val="47A47F02"/>
    <w:multiLevelType w:val="hybridMultilevel"/>
    <w:tmpl w:val="FFFFFFFF"/>
    <w:lvl w:ilvl="0" w:tplc="E9DE7010">
      <w:start w:val="1"/>
      <w:numFmt w:val="bullet"/>
      <w:lvlText w:val=""/>
      <w:lvlJc w:val="left"/>
      <w:pPr>
        <w:ind w:left="720" w:hanging="360"/>
      </w:pPr>
      <w:rPr>
        <w:rFonts w:ascii="Symbol" w:hAnsi="Symbol" w:hint="default"/>
      </w:rPr>
    </w:lvl>
    <w:lvl w:ilvl="1" w:tplc="B19E7132">
      <w:start w:val="1"/>
      <w:numFmt w:val="bullet"/>
      <w:lvlText w:val="o"/>
      <w:lvlJc w:val="left"/>
      <w:pPr>
        <w:ind w:left="1440" w:hanging="360"/>
      </w:pPr>
      <w:rPr>
        <w:rFonts w:ascii="Courier New" w:hAnsi="Courier New" w:hint="default"/>
      </w:rPr>
    </w:lvl>
    <w:lvl w:ilvl="2" w:tplc="2CB23374">
      <w:start w:val="1"/>
      <w:numFmt w:val="bullet"/>
      <w:lvlText w:val=""/>
      <w:lvlJc w:val="left"/>
      <w:pPr>
        <w:ind w:left="2160" w:hanging="360"/>
      </w:pPr>
      <w:rPr>
        <w:rFonts w:ascii="Wingdings" w:hAnsi="Wingdings" w:hint="default"/>
      </w:rPr>
    </w:lvl>
    <w:lvl w:ilvl="3" w:tplc="49244700">
      <w:start w:val="1"/>
      <w:numFmt w:val="bullet"/>
      <w:lvlText w:val=""/>
      <w:lvlJc w:val="left"/>
      <w:pPr>
        <w:ind w:left="2880" w:hanging="360"/>
      </w:pPr>
      <w:rPr>
        <w:rFonts w:ascii="Symbol" w:hAnsi="Symbol" w:hint="default"/>
      </w:rPr>
    </w:lvl>
    <w:lvl w:ilvl="4" w:tplc="4C06F814">
      <w:start w:val="1"/>
      <w:numFmt w:val="bullet"/>
      <w:lvlText w:val="o"/>
      <w:lvlJc w:val="left"/>
      <w:pPr>
        <w:ind w:left="3600" w:hanging="360"/>
      </w:pPr>
      <w:rPr>
        <w:rFonts w:ascii="Courier New" w:hAnsi="Courier New" w:hint="default"/>
      </w:rPr>
    </w:lvl>
    <w:lvl w:ilvl="5" w:tplc="B76E701E">
      <w:start w:val="1"/>
      <w:numFmt w:val="bullet"/>
      <w:lvlText w:val=""/>
      <w:lvlJc w:val="left"/>
      <w:pPr>
        <w:ind w:left="4320" w:hanging="360"/>
      </w:pPr>
      <w:rPr>
        <w:rFonts w:ascii="Wingdings" w:hAnsi="Wingdings" w:hint="default"/>
      </w:rPr>
    </w:lvl>
    <w:lvl w:ilvl="6" w:tplc="C44C1A86">
      <w:start w:val="1"/>
      <w:numFmt w:val="bullet"/>
      <w:lvlText w:val=""/>
      <w:lvlJc w:val="left"/>
      <w:pPr>
        <w:ind w:left="5040" w:hanging="360"/>
      </w:pPr>
      <w:rPr>
        <w:rFonts w:ascii="Symbol" w:hAnsi="Symbol" w:hint="default"/>
      </w:rPr>
    </w:lvl>
    <w:lvl w:ilvl="7" w:tplc="E86E51E6">
      <w:start w:val="1"/>
      <w:numFmt w:val="bullet"/>
      <w:lvlText w:val="o"/>
      <w:lvlJc w:val="left"/>
      <w:pPr>
        <w:ind w:left="5760" w:hanging="360"/>
      </w:pPr>
      <w:rPr>
        <w:rFonts w:ascii="Courier New" w:hAnsi="Courier New" w:hint="default"/>
      </w:rPr>
    </w:lvl>
    <w:lvl w:ilvl="8" w:tplc="4AB0980C">
      <w:start w:val="1"/>
      <w:numFmt w:val="bullet"/>
      <w:lvlText w:val=""/>
      <w:lvlJc w:val="left"/>
      <w:pPr>
        <w:ind w:left="6480" w:hanging="360"/>
      </w:pPr>
      <w:rPr>
        <w:rFonts w:ascii="Wingdings" w:hAnsi="Wingdings" w:hint="default"/>
      </w:rPr>
    </w:lvl>
  </w:abstractNum>
  <w:abstractNum w:abstractNumId="31" w15:restartNumberingAfterBreak="0">
    <w:nsid w:val="4A596079"/>
    <w:multiLevelType w:val="hybridMultilevel"/>
    <w:tmpl w:val="FFFFFFFF"/>
    <w:lvl w:ilvl="0" w:tplc="6ACA3134">
      <w:start w:val="1"/>
      <w:numFmt w:val="bullet"/>
      <w:lvlText w:val=""/>
      <w:lvlJc w:val="left"/>
      <w:pPr>
        <w:ind w:left="720" w:hanging="360"/>
      </w:pPr>
      <w:rPr>
        <w:rFonts w:ascii="Symbol" w:hAnsi="Symbol" w:hint="default"/>
      </w:rPr>
    </w:lvl>
    <w:lvl w:ilvl="1" w:tplc="012C779C">
      <w:start w:val="1"/>
      <w:numFmt w:val="bullet"/>
      <w:lvlText w:val="o"/>
      <w:lvlJc w:val="left"/>
      <w:pPr>
        <w:ind w:left="1440" w:hanging="360"/>
      </w:pPr>
      <w:rPr>
        <w:rFonts w:ascii="Courier New" w:hAnsi="Courier New" w:hint="default"/>
      </w:rPr>
    </w:lvl>
    <w:lvl w:ilvl="2" w:tplc="035669C8">
      <w:start w:val="1"/>
      <w:numFmt w:val="bullet"/>
      <w:lvlText w:val=""/>
      <w:lvlJc w:val="left"/>
      <w:pPr>
        <w:ind w:left="2160" w:hanging="360"/>
      </w:pPr>
      <w:rPr>
        <w:rFonts w:ascii="Wingdings" w:hAnsi="Wingdings" w:hint="default"/>
      </w:rPr>
    </w:lvl>
    <w:lvl w:ilvl="3" w:tplc="AC12B9B0">
      <w:start w:val="1"/>
      <w:numFmt w:val="bullet"/>
      <w:lvlText w:val=""/>
      <w:lvlJc w:val="left"/>
      <w:pPr>
        <w:ind w:left="2880" w:hanging="360"/>
      </w:pPr>
      <w:rPr>
        <w:rFonts w:ascii="Symbol" w:hAnsi="Symbol" w:hint="default"/>
      </w:rPr>
    </w:lvl>
    <w:lvl w:ilvl="4" w:tplc="059C8CFE">
      <w:start w:val="1"/>
      <w:numFmt w:val="bullet"/>
      <w:lvlText w:val="o"/>
      <w:lvlJc w:val="left"/>
      <w:pPr>
        <w:ind w:left="3600" w:hanging="360"/>
      </w:pPr>
      <w:rPr>
        <w:rFonts w:ascii="Courier New" w:hAnsi="Courier New" w:hint="default"/>
      </w:rPr>
    </w:lvl>
    <w:lvl w:ilvl="5" w:tplc="9492504E">
      <w:start w:val="1"/>
      <w:numFmt w:val="bullet"/>
      <w:lvlText w:val=""/>
      <w:lvlJc w:val="left"/>
      <w:pPr>
        <w:ind w:left="4320" w:hanging="360"/>
      </w:pPr>
      <w:rPr>
        <w:rFonts w:ascii="Wingdings" w:hAnsi="Wingdings" w:hint="default"/>
      </w:rPr>
    </w:lvl>
    <w:lvl w:ilvl="6" w:tplc="1876CAAA">
      <w:start w:val="1"/>
      <w:numFmt w:val="bullet"/>
      <w:lvlText w:val=""/>
      <w:lvlJc w:val="left"/>
      <w:pPr>
        <w:ind w:left="5040" w:hanging="360"/>
      </w:pPr>
      <w:rPr>
        <w:rFonts w:ascii="Symbol" w:hAnsi="Symbol" w:hint="default"/>
      </w:rPr>
    </w:lvl>
    <w:lvl w:ilvl="7" w:tplc="5E985FEE">
      <w:start w:val="1"/>
      <w:numFmt w:val="bullet"/>
      <w:lvlText w:val="o"/>
      <w:lvlJc w:val="left"/>
      <w:pPr>
        <w:ind w:left="5760" w:hanging="360"/>
      </w:pPr>
      <w:rPr>
        <w:rFonts w:ascii="Courier New" w:hAnsi="Courier New" w:hint="default"/>
      </w:rPr>
    </w:lvl>
    <w:lvl w:ilvl="8" w:tplc="82206DDE">
      <w:start w:val="1"/>
      <w:numFmt w:val="bullet"/>
      <w:lvlText w:val=""/>
      <w:lvlJc w:val="left"/>
      <w:pPr>
        <w:ind w:left="6480" w:hanging="360"/>
      </w:pPr>
      <w:rPr>
        <w:rFonts w:ascii="Wingdings" w:hAnsi="Wingdings" w:hint="default"/>
      </w:rPr>
    </w:lvl>
  </w:abstractNum>
  <w:abstractNum w:abstractNumId="32" w15:restartNumberingAfterBreak="0">
    <w:nsid w:val="4EA743E8"/>
    <w:multiLevelType w:val="hybridMultilevel"/>
    <w:tmpl w:val="FFFFFFFF"/>
    <w:lvl w:ilvl="0" w:tplc="E23E0BF0">
      <w:start w:val="1"/>
      <w:numFmt w:val="bullet"/>
      <w:lvlText w:val=""/>
      <w:lvlJc w:val="left"/>
      <w:pPr>
        <w:ind w:left="720" w:hanging="360"/>
      </w:pPr>
      <w:rPr>
        <w:rFonts w:ascii="Symbol" w:hAnsi="Symbol" w:hint="default"/>
      </w:rPr>
    </w:lvl>
    <w:lvl w:ilvl="1" w:tplc="5C8CE52E">
      <w:start w:val="1"/>
      <w:numFmt w:val="bullet"/>
      <w:lvlText w:val="o"/>
      <w:lvlJc w:val="left"/>
      <w:pPr>
        <w:ind w:left="1440" w:hanging="360"/>
      </w:pPr>
      <w:rPr>
        <w:rFonts w:ascii="Courier New" w:hAnsi="Courier New" w:hint="default"/>
      </w:rPr>
    </w:lvl>
    <w:lvl w:ilvl="2" w:tplc="ACDE2CBE">
      <w:start w:val="1"/>
      <w:numFmt w:val="bullet"/>
      <w:lvlText w:val=""/>
      <w:lvlJc w:val="left"/>
      <w:pPr>
        <w:ind w:left="2160" w:hanging="360"/>
      </w:pPr>
      <w:rPr>
        <w:rFonts w:ascii="Wingdings" w:hAnsi="Wingdings" w:hint="default"/>
      </w:rPr>
    </w:lvl>
    <w:lvl w:ilvl="3" w:tplc="ECFE8ABA">
      <w:start w:val="1"/>
      <w:numFmt w:val="bullet"/>
      <w:lvlText w:val=""/>
      <w:lvlJc w:val="left"/>
      <w:pPr>
        <w:ind w:left="2880" w:hanging="360"/>
      </w:pPr>
      <w:rPr>
        <w:rFonts w:ascii="Symbol" w:hAnsi="Symbol" w:hint="default"/>
      </w:rPr>
    </w:lvl>
    <w:lvl w:ilvl="4" w:tplc="9BB4E37E">
      <w:start w:val="1"/>
      <w:numFmt w:val="bullet"/>
      <w:lvlText w:val="o"/>
      <w:lvlJc w:val="left"/>
      <w:pPr>
        <w:ind w:left="3600" w:hanging="360"/>
      </w:pPr>
      <w:rPr>
        <w:rFonts w:ascii="Courier New" w:hAnsi="Courier New" w:hint="default"/>
      </w:rPr>
    </w:lvl>
    <w:lvl w:ilvl="5" w:tplc="D780DAA0">
      <w:start w:val="1"/>
      <w:numFmt w:val="bullet"/>
      <w:lvlText w:val=""/>
      <w:lvlJc w:val="left"/>
      <w:pPr>
        <w:ind w:left="4320" w:hanging="360"/>
      </w:pPr>
      <w:rPr>
        <w:rFonts w:ascii="Wingdings" w:hAnsi="Wingdings" w:hint="default"/>
      </w:rPr>
    </w:lvl>
    <w:lvl w:ilvl="6" w:tplc="E5A22798">
      <w:start w:val="1"/>
      <w:numFmt w:val="bullet"/>
      <w:lvlText w:val=""/>
      <w:lvlJc w:val="left"/>
      <w:pPr>
        <w:ind w:left="5040" w:hanging="360"/>
      </w:pPr>
      <w:rPr>
        <w:rFonts w:ascii="Symbol" w:hAnsi="Symbol" w:hint="default"/>
      </w:rPr>
    </w:lvl>
    <w:lvl w:ilvl="7" w:tplc="59129F04">
      <w:start w:val="1"/>
      <w:numFmt w:val="bullet"/>
      <w:lvlText w:val="o"/>
      <w:lvlJc w:val="left"/>
      <w:pPr>
        <w:ind w:left="5760" w:hanging="360"/>
      </w:pPr>
      <w:rPr>
        <w:rFonts w:ascii="Courier New" w:hAnsi="Courier New" w:hint="default"/>
      </w:rPr>
    </w:lvl>
    <w:lvl w:ilvl="8" w:tplc="EF7E51CA">
      <w:start w:val="1"/>
      <w:numFmt w:val="bullet"/>
      <w:lvlText w:val=""/>
      <w:lvlJc w:val="left"/>
      <w:pPr>
        <w:ind w:left="6480" w:hanging="360"/>
      </w:pPr>
      <w:rPr>
        <w:rFonts w:ascii="Wingdings" w:hAnsi="Wingdings" w:hint="default"/>
      </w:rPr>
    </w:lvl>
  </w:abstractNum>
  <w:abstractNum w:abstractNumId="33" w15:restartNumberingAfterBreak="0">
    <w:nsid w:val="4EB50BCE"/>
    <w:multiLevelType w:val="hybridMultilevel"/>
    <w:tmpl w:val="FFFFFFFF"/>
    <w:lvl w:ilvl="0" w:tplc="14F0B466">
      <w:start w:val="1"/>
      <w:numFmt w:val="bullet"/>
      <w:lvlText w:val=""/>
      <w:lvlJc w:val="left"/>
      <w:pPr>
        <w:ind w:left="720" w:hanging="360"/>
      </w:pPr>
      <w:rPr>
        <w:rFonts w:ascii="Symbol" w:hAnsi="Symbol" w:hint="default"/>
      </w:rPr>
    </w:lvl>
    <w:lvl w:ilvl="1" w:tplc="61D81B76">
      <w:start w:val="1"/>
      <w:numFmt w:val="bullet"/>
      <w:lvlText w:val="o"/>
      <w:lvlJc w:val="left"/>
      <w:pPr>
        <w:ind w:left="1440" w:hanging="360"/>
      </w:pPr>
      <w:rPr>
        <w:rFonts w:ascii="Courier New" w:hAnsi="Courier New" w:hint="default"/>
      </w:rPr>
    </w:lvl>
    <w:lvl w:ilvl="2" w:tplc="CDB63420">
      <w:start w:val="1"/>
      <w:numFmt w:val="bullet"/>
      <w:lvlText w:val=""/>
      <w:lvlJc w:val="left"/>
      <w:pPr>
        <w:ind w:left="2160" w:hanging="360"/>
      </w:pPr>
      <w:rPr>
        <w:rFonts w:ascii="Wingdings" w:hAnsi="Wingdings" w:hint="default"/>
      </w:rPr>
    </w:lvl>
    <w:lvl w:ilvl="3" w:tplc="2C2A9572">
      <w:start w:val="1"/>
      <w:numFmt w:val="bullet"/>
      <w:lvlText w:val=""/>
      <w:lvlJc w:val="left"/>
      <w:pPr>
        <w:ind w:left="2880" w:hanging="360"/>
      </w:pPr>
      <w:rPr>
        <w:rFonts w:ascii="Symbol" w:hAnsi="Symbol" w:hint="default"/>
      </w:rPr>
    </w:lvl>
    <w:lvl w:ilvl="4" w:tplc="C29A1EC8">
      <w:start w:val="1"/>
      <w:numFmt w:val="bullet"/>
      <w:lvlText w:val="o"/>
      <w:lvlJc w:val="left"/>
      <w:pPr>
        <w:ind w:left="3600" w:hanging="360"/>
      </w:pPr>
      <w:rPr>
        <w:rFonts w:ascii="Courier New" w:hAnsi="Courier New" w:hint="default"/>
      </w:rPr>
    </w:lvl>
    <w:lvl w:ilvl="5" w:tplc="246E16AA">
      <w:start w:val="1"/>
      <w:numFmt w:val="bullet"/>
      <w:lvlText w:val=""/>
      <w:lvlJc w:val="left"/>
      <w:pPr>
        <w:ind w:left="4320" w:hanging="360"/>
      </w:pPr>
      <w:rPr>
        <w:rFonts w:ascii="Wingdings" w:hAnsi="Wingdings" w:hint="default"/>
      </w:rPr>
    </w:lvl>
    <w:lvl w:ilvl="6" w:tplc="DA326E2E">
      <w:start w:val="1"/>
      <w:numFmt w:val="bullet"/>
      <w:lvlText w:val=""/>
      <w:lvlJc w:val="left"/>
      <w:pPr>
        <w:ind w:left="5040" w:hanging="360"/>
      </w:pPr>
      <w:rPr>
        <w:rFonts w:ascii="Symbol" w:hAnsi="Symbol" w:hint="default"/>
      </w:rPr>
    </w:lvl>
    <w:lvl w:ilvl="7" w:tplc="7CBE0B44">
      <w:start w:val="1"/>
      <w:numFmt w:val="bullet"/>
      <w:lvlText w:val="o"/>
      <w:lvlJc w:val="left"/>
      <w:pPr>
        <w:ind w:left="5760" w:hanging="360"/>
      </w:pPr>
      <w:rPr>
        <w:rFonts w:ascii="Courier New" w:hAnsi="Courier New" w:hint="default"/>
      </w:rPr>
    </w:lvl>
    <w:lvl w:ilvl="8" w:tplc="9A542210">
      <w:start w:val="1"/>
      <w:numFmt w:val="bullet"/>
      <w:lvlText w:val=""/>
      <w:lvlJc w:val="left"/>
      <w:pPr>
        <w:ind w:left="6480" w:hanging="360"/>
      </w:pPr>
      <w:rPr>
        <w:rFonts w:ascii="Wingdings" w:hAnsi="Wingdings" w:hint="default"/>
      </w:rPr>
    </w:lvl>
  </w:abstractNum>
  <w:abstractNum w:abstractNumId="34" w15:restartNumberingAfterBreak="0">
    <w:nsid w:val="54943DD4"/>
    <w:multiLevelType w:val="hybridMultilevel"/>
    <w:tmpl w:val="FFFFFFFF"/>
    <w:lvl w:ilvl="0" w:tplc="AB8EEA7E">
      <w:start w:val="1"/>
      <w:numFmt w:val="bullet"/>
      <w:lvlText w:val=""/>
      <w:lvlJc w:val="left"/>
      <w:pPr>
        <w:ind w:left="720" w:hanging="360"/>
      </w:pPr>
      <w:rPr>
        <w:rFonts w:ascii="Symbol" w:hAnsi="Symbol" w:hint="default"/>
      </w:rPr>
    </w:lvl>
    <w:lvl w:ilvl="1" w:tplc="8416B268">
      <w:start w:val="1"/>
      <w:numFmt w:val="bullet"/>
      <w:lvlText w:val="o"/>
      <w:lvlJc w:val="left"/>
      <w:pPr>
        <w:ind w:left="1440" w:hanging="360"/>
      </w:pPr>
      <w:rPr>
        <w:rFonts w:ascii="Courier New" w:hAnsi="Courier New" w:hint="default"/>
      </w:rPr>
    </w:lvl>
    <w:lvl w:ilvl="2" w:tplc="AD7AB1D0">
      <w:start w:val="1"/>
      <w:numFmt w:val="bullet"/>
      <w:lvlText w:val=""/>
      <w:lvlJc w:val="left"/>
      <w:pPr>
        <w:ind w:left="2160" w:hanging="360"/>
      </w:pPr>
      <w:rPr>
        <w:rFonts w:ascii="Wingdings" w:hAnsi="Wingdings" w:hint="default"/>
      </w:rPr>
    </w:lvl>
    <w:lvl w:ilvl="3" w:tplc="2368A700">
      <w:start w:val="1"/>
      <w:numFmt w:val="bullet"/>
      <w:lvlText w:val=""/>
      <w:lvlJc w:val="left"/>
      <w:pPr>
        <w:ind w:left="2880" w:hanging="360"/>
      </w:pPr>
      <w:rPr>
        <w:rFonts w:ascii="Symbol" w:hAnsi="Symbol" w:hint="default"/>
      </w:rPr>
    </w:lvl>
    <w:lvl w:ilvl="4" w:tplc="3796C996">
      <w:start w:val="1"/>
      <w:numFmt w:val="bullet"/>
      <w:lvlText w:val="o"/>
      <w:lvlJc w:val="left"/>
      <w:pPr>
        <w:ind w:left="3600" w:hanging="360"/>
      </w:pPr>
      <w:rPr>
        <w:rFonts w:ascii="Courier New" w:hAnsi="Courier New" w:hint="default"/>
      </w:rPr>
    </w:lvl>
    <w:lvl w:ilvl="5" w:tplc="F2929284">
      <w:start w:val="1"/>
      <w:numFmt w:val="bullet"/>
      <w:lvlText w:val=""/>
      <w:lvlJc w:val="left"/>
      <w:pPr>
        <w:ind w:left="4320" w:hanging="360"/>
      </w:pPr>
      <w:rPr>
        <w:rFonts w:ascii="Wingdings" w:hAnsi="Wingdings" w:hint="default"/>
      </w:rPr>
    </w:lvl>
    <w:lvl w:ilvl="6" w:tplc="6DA23CDE">
      <w:start w:val="1"/>
      <w:numFmt w:val="bullet"/>
      <w:lvlText w:val=""/>
      <w:lvlJc w:val="left"/>
      <w:pPr>
        <w:ind w:left="5040" w:hanging="360"/>
      </w:pPr>
      <w:rPr>
        <w:rFonts w:ascii="Symbol" w:hAnsi="Symbol" w:hint="default"/>
      </w:rPr>
    </w:lvl>
    <w:lvl w:ilvl="7" w:tplc="6152DFFA">
      <w:start w:val="1"/>
      <w:numFmt w:val="bullet"/>
      <w:lvlText w:val="o"/>
      <w:lvlJc w:val="left"/>
      <w:pPr>
        <w:ind w:left="5760" w:hanging="360"/>
      </w:pPr>
      <w:rPr>
        <w:rFonts w:ascii="Courier New" w:hAnsi="Courier New" w:hint="default"/>
      </w:rPr>
    </w:lvl>
    <w:lvl w:ilvl="8" w:tplc="20305596">
      <w:start w:val="1"/>
      <w:numFmt w:val="bullet"/>
      <w:lvlText w:val=""/>
      <w:lvlJc w:val="left"/>
      <w:pPr>
        <w:ind w:left="6480" w:hanging="360"/>
      </w:pPr>
      <w:rPr>
        <w:rFonts w:ascii="Wingdings" w:hAnsi="Wingdings" w:hint="default"/>
      </w:rPr>
    </w:lvl>
  </w:abstractNum>
  <w:abstractNum w:abstractNumId="35" w15:restartNumberingAfterBreak="0">
    <w:nsid w:val="56CEB9E8"/>
    <w:multiLevelType w:val="hybridMultilevel"/>
    <w:tmpl w:val="FFFFFFFF"/>
    <w:lvl w:ilvl="0" w:tplc="20A26AD8">
      <w:start w:val="1"/>
      <w:numFmt w:val="bullet"/>
      <w:lvlText w:val=""/>
      <w:lvlJc w:val="left"/>
      <w:pPr>
        <w:ind w:left="1440" w:hanging="360"/>
      </w:pPr>
      <w:rPr>
        <w:rFonts w:ascii="Symbol" w:hAnsi="Symbol" w:hint="default"/>
      </w:rPr>
    </w:lvl>
    <w:lvl w:ilvl="1" w:tplc="404CF68A">
      <w:start w:val="1"/>
      <w:numFmt w:val="bullet"/>
      <w:lvlText w:val="o"/>
      <w:lvlJc w:val="left"/>
      <w:pPr>
        <w:ind w:left="1440" w:hanging="360"/>
      </w:pPr>
      <w:rPr>
        <w:rFonts w:ascii="Courier New" w:hAnsi="Courier New" w:hint="default"/>
      </w:rPr>
    </w:lvl>
    <w:lvl w:ilvl="2" w:tplc="AF6C3A3A">
      <w:start w:val="1"/>
      <w:numFmt w:val="bullet"/>
      <w:lvlText w:val=""/>
      <w:lvlJc w:val="left"/>
      <w:pPr>
        <w:ind w:left="2160" w:hanging="360"/>
      </w:pPr>
      <w:rPr>
        <w:rFonts w:ascii="Wingdings" w:hAnsi="Wingdings" w:hint="default"/>
      </w:rPr>
    </w:lvl>
    <w:lvl w:ilvl="3" w:tplc="15965F56">
      <w:start w:val="1"/>
      <w:numFmt w:val="bullet"/>
      <w:lvlText w:val=""/>
      <w:lvlJc w:val="left"/>
      <w:pPr>
        <w:ind w:left="2880" w:hanging="360"/>
      </w:pPr>
      <w:rPr>
        <w:rFonts w:ascii="Symbol" w:hAnsi="Symbol" w:hint="default"/>
      </w:rPr>
    </w:lvl>
    <w:lvl w:ilvl="4" w:tplc="D4A09990">
      <w:start w:val="1"/>
      <w:numFmt w:val="bullet"/>
      <w:lvlText w:val="o"/>
      <w:lvlJc w:val="left"/>
      <w:pPr>
        <w:ind w:left="3600" w:hanging="360"/>
      </w:pPr>
      <w:rPr>
        <w:rFonts w:ascii="Courier New" w:hAnsi="Courier New" w:hint="default"/>
      </w:rPr>
    </w:lvl>
    <w:lvl w:ilvl="5" w:tplc="A3881706">
      <w:start w:val="1"/>
      <w:numFmt w:val="bullet"/>
      <w:lvlText w:val=""/>
      <w:lvlJc w:val="left"/>
      <w:pPr>
        <w:ind w:left="4320" w:hanging="360"/>
      </w:pPr>
      <w:rPr>
        <w:rFonts w:ascii="Wingdings" w:hAnsi="Wingdings" w:hint="default"/>
      </w:rPr>
    </w:lvl>
    <w:lvl w:ilvl="6" w:tplc="963A9D08">
      <w:start w:val="1"/>
      <w:numFmt w:val="bullet"/>
      <w:lvlText w:val=""/>
      <w:lvlJc w:val="left"/>
      <w:pPr>
        <w:ind w:left="5040" w:hanging="360"/>
      </w:pPr>
      <w:rPr>
        <w:rFonts w:ascii="Symbol" w:hAnsi="Symbol" w:hint="default"/>
      </w:rPr>
    </w:lvl>
    <w:lvl w:ilvl="7" w:tplc="B06E1C32">
      <w:start w:val="1"/>
      <w:numFmt w:val="bullet"/>
      <w:lvlText w:val="o"/>
      <w:lvlJc w:val="left"/>
      <w:pPr>
        <w:ind w:left="5760" w:hanging="360"/>
      </w:pPr>
      <w:rPr>
        <w:rFonts w:ascii="Courier New" w:hAnsi="Courier New" w:hint="default"/>
      </w:rPr>
    </w:lvl>
    <w:lvl w:ilvl="8" w:tplc="2FE2410E">
      <w:start w:val="1"/>
      <w:numFmt w:val="bullet"/>
      <w:lvlText w:val=""/>
      <w:lvlJc w:val="left"/>
      <w:pPr>
        <w:ind w:left="6480" w:hanging="360"/>
      </w:pPr>
      <w:rPr>
        <w:rFonts w:ascii="Wingdings" w:hAnsi="Wingdings" w:hint="default"/>
      </w:rPr>
    </w:lvl>
  </w:abstractNum>
  <w:abstractNum w:abstractNumId="36" w15:restartNumberingAfterBreak="0">
    <w:nsid w:val="577072F9"/>
    <w:multiLevelType w:val="hybridMultilevel"/>
    <w:tmpl w:val="FFFFFFFF"/>
    <w:lvl w:ilvl="0" w:tplc="BA282C92">
      <w:start w:val="1"/>
      <w:numFmt w:val="bullet"/>
      <w:lvlText w:val=""/>
      <w:lvlJc w:val="left"/>
      <w:pPr>
        <w:ind w:left="1440" w:hanging="360"/>
      </w:pPr>
      <w:rPr>
        <w:rFonts w:ascii="Symbol" w:hAnsi="Symbol" w:hint="default"/>
      </w:rPr>
    </w:lvl>
    <w:lvl w:ilvl="1" w:tplc="5AEC6982">
      <w:start w:val="1"/>
      <w:numFmt w:val="bullet"/>
      <w:lvlText w:val="o"/>
      <w:lvlJc w:val="left"/>
      <w:pPr>
        <w:ind w:left="1440" w:hanging="360"/>
      </w:pPr>
      <w:rPr>
        <w:rFonts w:ascii="Courier New" w:hAnsi="Courier New" w:hint="default"/>
      </w:rPr>
    </w:lvl>
    <w:lvl w:ilvl="2" w:tplc="058ADDFA">
      <w:start w:val="1"/>
      <w:numFmt w:val="bullet"/>
      <w:lvlText w:val=""/>
      <w:lvlJc w:val="left"/>
      <w:pPr>
        <w:ind w:left="2160" w:hanging="360"/>
      </w:pPr>
      <w:rPr>
        <w:rFonts w:ascii="Wingdings" w:hAnsi="Wingdings" w:hint="default"/>
      </w:rPr>
    </w:lvl>
    <w:lvl w:ilvl="3" w:tplc="6980B580">
      <w:start w:val="1"/>
      <w:numFmt w:val="bullet"/>
      <w:lvlText w:val=""/>
      <w:lvlJc w:val="left"/>
      <w:pPr>
        <w:ind w:left="2880" w:hanging="360"/>
      </w:pPr>
      <w:rPr>
        <w:rFonts w:ascii="Symbol" w:hAnsi="Symbol" w:hint="default"/>
      </w:rPr>
    </w:lvl>
    <w:lvl w:ilvl="4" w:tplc="79402AF2">
      <w:start w:val="1"/>
      <w:numFmt w:val="bullet"/>
      <w:lvlText w:val="o"/>
      <w:lvlJc w:val="left"/>
      <w:pPr>
        <w:ind w:left="3600" w:hanging="360"/>
      </w:pPr>
      <w:rPr>
        <w:rFonts w:ascii="Courier New" w:hAnsi="Courier New" w:hint="default"/>
      </w:rPr>
    </w:lvl>
    <w:lvl w:ilvl="5" w:tplc="EE1C59D4">
      <w:start w:val="1"/>
      <w:numFmt w:val="bullet"/>
      <w:lvlText w:val=""/>
      <w:lvlJc w:val="left"/>
      <w:pPr>
        <w:ind w:left="4320" w:hanging="360"/>
      </w:pPr>
      <w:rPr>
        <w:rFonts w:ascii="Wingdings" w:hAnsi="Wingdings" w:hint="default"/>
      </w:rPr>
    </w:lvl>
    <w:lvl w:ilvl="6" w:tplc="A6860FF4">
      <w:start w:val="1"/>
      <w:numFmt w:val="bullet"/>
      <w:lvlText w:val=""/>
      <w:lvlJc w:val="left"/>
      <w:pPr>
        <w:ind w:left="5040" w:hanging="360"/>
      </w:pPr>
      <w:rPr>
        <w:rFonts w:ascii="Symbol" w:hAnsi="Symbol" w:hint="default"/>
      </w:rPr>
    </w:lvl>
    <w:lvl w:ilvl="7" w:tplc="5A40D968">
      <w:start w:val="1"/>
      <w:numFmt w:val="bullet"/>
      <w:lvlText w:val="o"/>
      <w:lvlJc w:val="left"/>
      <w:pPr>
        <w:ind w:left="5760" w:hanging="360"/>
      </w:pPr>
      <w:rPr>
        <w:rFonts w:ascii="Courier New" w:hAnsi="Courier New" w:hint="default"/>
      </w:rPr>
    </w:lvl>
    <w:lvl w:ilvl="8" w:tplc="11B00840">
      <w:start w:val="1"/>
      <w:numFmt w:val="bullet"/>
      <w:lvlText w:val=""/>
      <w:lvlJc w:val="left"/>
      <w:pPr>
        <w:ind w:left="6480" w:hanging="360"/>
      </w:pPr>
      <w:rPr>
        <w:rFonts w:ascii="Wingdings" w:hAnsi="Wingdings" w:hint="default"/>
      </w:rPr>
    </w:lvl>
  </w:abstractNum>
  <w:abstractNum w:abstractNumId="37" w15:restartNumberingAfterBreak="0">
    <w:nsid w:val="597545EF"/>
    <w:multiLevelType w:val="hybridMultilevel"/>
    <w:tmpl w:val="FFFFFFFF"/>
    <w:lvl w:ilvl="0" w:tplc="6BF0669E">
      <w:start w:val="1"/>
      <w:numFmt w:val="bullet"/>
      <w:lvlText w:val=""/>
      <w:lvlJc w:val="left"/>
      <w:pPr>
        <w:ind w:left="1440" w:hanging="360"/>
      </w:pPr>
      <w:rPr>
        <w:rFonts w:ascii="Symbol" w:hAnsi="Symbol" w:hint="default"/>
      </w:rPr>
    </w:lvl>
    <w:lvl w:ilvl="1" w:tplc="3F5C3B02">
      <w:start w:val="1"/>
      <w:numFmt w:val="bullet"/>
      <w:lvlText w:val="o"/>
      <w:lvlJc w:val="left"/>
      <w:pPr>
        <w:ind w:left="1440" w:hanging="360"/>
      </w:pPr>
      <w:rPr>
        <w:rFonts w:ascii="Courier New" w:hAnsi="Courier New" w:hint="default"/>
      </w:rPr>
    </w:lvl>
    <w:lvl w:ilvl="2" w:tplc="5008BBCC">
      <w:start w:val="1"/>
      <w:numFmt w:val="bullet"/>
      <w:lvlText w:val=""/>
      <w:lvlJc w:val="left"/>
      <w:pPr>
        <w:ind w:left="2160" w:hanging="360"/>
      </w:pPr>
      <w:rPr>
        <w:rFonts w:ascii="Wingdings" w:hAnsi="Wingdings" w:hint="default"/>
      </w:rPr>
    </w:lvl>
    <w:lvl w:ilvl="3" w:tplc="38628484">
      <w:start w:val="1"/>
      <w:numFmt w:val="bullet"/>
      <w:lvlText w:val=""/>
      <w:lvlJc w:val="left"/>
      <w:pPr>
        <w:ind w:left="2880" w:hanging="360"/>
      </w:pPr>
      <w:rPr>
        <w:rFonts w:ascii="Symbol" w:hAnsi="Symbol" w:hint="default"/>
      </w:rPr>
    </w:lvl>
    <w:lvl w:ilvl="4" w:tplc="2E8866E2">
      <w:start w:val="1"/>
      <w:numFmt w:val="bullet"/>
      <w:lvlText w:val="o"/>
      <w:lvlJc w:val="left"/>
      <w:pPr>
        <w:ind w:left="3600" w:hanging="360"/>
      </w:pPr>
      <w:rPr>
        <w:rFonts w:ascii="Courier New" w:hAnsi="Courier New" w:hint="default"/>
      </w:rPr>
    </w:lvl>
    <w:lvl w:ilvl="5" w:tplc="811EC74E">
      <w:start w:val="1"/>
      <w:numFmt w:val="bullet"/>
      <w:lvlText w:val=""/>
      <w:lvlJc w:val="left"/>
      <w:pPr>
        <w:ind w:left="4320" w:hanging="360"/>
      </w:pPr>
      <w:rPr>
        <w:rFonts w:ascii="Wingdings" w:hAnsi="Wingdings" w:hint="default"/>
      </w:rPr>
    </w:lvl>
    <w:lvl w:ilvl="6" w:tplc="8B500878">
      <w:start w:val="1"/>
      <w:numFmt w:val="bullet"/>
      <w:lvlText w:val=""/>
      <w:lvlJc w:val="left"/>
      <w:pPr>
        <w:ind w:left="5040" w:hanging="360"/>
      </w:pPr>
      <w:rPr>
        <w:rFonts w:ascii="Symbol" w:hAnsi="Symbol" w:hint="default"/>
      </w:rPr>
    </w:lvl>
    <w:lvl w:ilvl="7" w:tplc="3BEE77A4">
      <w:start w:val="1"/>
      <w:numFmt w:val="bullet"/>
      <w:lvlText w:val="o"/>
      <w:lvlJc w:val="left"/>
      <w:pPr>
        <w:ind w:left="5760" w:hanging="360"/>
      </w:pPr>
      <w:rPr>
        <w:rFonts w:ascii="Courier New" w:hAnsi="Courier New" w:hint="default"/>
      </w:rPr>
    </w:lvl>
    <w:lvl w:ilvl="8" w:tplc="401E1534">
      <w:start w:val="1"/>
      <w:numFmt w:val="bullet"/>
      <w:lvlText w:val=""/>
      <w:lvlJc w:val="left"/>
      <w:pPr>
        <w:ind w:left="6480" w:hanging="360"/>
      </w:pPr>
      <w:rPr>
        <w:rFonts w:ascii="Wingdings" w:hAnsi="Wingdings" w:hint="default"/>
      </w:rPr>
    </w:lvl>
  </w:abstractNum>
  <w:abstractNum w:abstractNumId="38" w15:restartNumberingAfterBreak="0">
    <w:nsid w:val="5A125423"/>
    <w:multiLevelType w:val="hybridMultilevel"/>
    <w:tmpl w:val="FFFFFFFF"/>
    <w:lvl w:ilvl="0" w:tplc="EDE89234">
      <w:start w:val="1"/>
      <w:numFmt w:val="bullet"/>
      <w:lvlText w:val=""/>
      <w:lvlJc w:val="left"/>
      <w:pPr>
        <w:ind w:left="720" w:hanging="360"/>
      </w:pPr>
      <w:rPr>
        <w:rFonts w:ascii="Symbol" w:hAnsi="Symbol" w:hint="default"/>
      </w:rPr>
    </w:lvl>
    <w:lvl w:ilvl="1" w:tplc="529C8100">
      <w:start w:val="1"/>
      <w:numFmt w:val="bullet"/>
      <w:lvlText w:val="o"/>
      <w:lvlJc w:val="left"/>
      <w:pPr>
        <w:ind w:left="1440" w:hanging="360"/>
      </w:pPr>
      <w:rPr>
        <w:rFonts w:ascii="Courier New" w:hAnsi="Courier New" w:hint="default"/>
      </w:rPr>
    </w:lvl>
    <w:lvl w:ilvl="2" w:tplc="47F25D70">
      <w:start w:val="1"/>
      <w:numFmt w:val="bullet"/>
      <w:lvlText w:val=""/>
      <w:lvlJc w:val="left"/>
      <w:pPr>
        <w:ind w:left="2160" w:hanging="360"/>
      </w:pPr>
      <w:rPr>
        <w:rFonts w:ascii="Wingdings" w:hAnsi="Wingdings" w:hint="default"/>
      </w:rPr>
    </w:lvl>
    <w:lvl w:ilvl="3" w:tplc="2266FE9A">
      <w:start w:val="1"/>
      <w:numFmt w:val="bullet"/>
      <w:lvlText w:val=""/>
      <w:lvlJc w:val="left"/>
      <w:pPr>
        <w:ind w:left="2880" w:hanging="360"/>
      </w:pPr>
      <w:rPr>
        <w:rFonts w:ascii="Symbol" w:hAnsi="Symbol" w:hint="default"/>
      </w:rPr>
    </w:lvl>
    <w:lvl w:ilvl="4" w:tplc="EA52CF7C">
      <w:start w:val="1"/>
      <w:numFmt w:val="bullet"/>
      <w:lvlText w:val="o"/>
      <w:lvlJc w:val="left"/>
      <w:pPr>
        <w:ind w:left="3600" w:hanging="360"/>
      </w:pPr>
      <w:rPr>
        <w:rFonts w:ascii="Courier New" w:hAnsi="Courier New" w:hint="default"/>
      </w:rPr>
    </w:lvl>
    <w:lvl w:ilvl="5" w:tplc="5D68C592">
      <w:start w:val="1"/>
      <w:numFmt w:val="bullet"/>
      <w:lvlText w:val=""/>
      <w:lvlJc w:val="left"/>
      <w:pPr>
        <w:ind w:left="4320" w:hanging="360"/>
      </w:pPr>
      <w:rPr>
        <w:rFonts w:ascii="Wingdings" w:hAnsi="Wingdings" w:hint="default"/>
      </w:rPr>
    </w:lvl>
    <w:lvl w:ilvl="6" w:tplc="2B10925A">
      <w:start w:val="1"/>
      <w:numFmt w:val="bullet"/>
      <w:lvlText w:val=""/>
      <w:lvlJc w:val="left"/>
      <w:pPr>
        <w:ind w:left="5040" w:hanging="360"/>
      </w:pPr>
      <w:rPr>
        <w:rFonts w:ascii="Symbol" w:hAnsi="Symbol" w:hint="default"/>
      </w:rPr>
    </w:lvl>
    <w:lvl w:ilvl="7" w:tplc="2974A010">
      <w:start w:val="1"/>
      <w:numFmt w:val="bullet"/>
      <w:lvlText w:val="o"/>
      <w:lvlJc w:val="left"/>
      <w:pPr>
        <w:ind w:left="5760" w:hanging="360"/>
      </w:pPr>
      <w:rPr>
        <w:rFonts w:ascii="Courier New" w:hAnsi="Courier New" w:hint="default"/>
      </w:rPr>
    </w:lvl>
    <w:lvl w:ilvl="8" w:tplc="2A207D10">
      <w:start w:val="1"/>
      <w:numFmt w:val="bullet"/>
      <w:lvlText w:val=""/>
      <w:lvlJc w:val="left"/>
      <w:pPr>
        <w:ind w:left="6480" w:hanging="360"/>
      </w:pPr>
      <w:rPr>
        <w:rFonts w:ascii="Wingdings" w:hAnsi="Wingdings" w:hint="default"/>
      </w:rPr>
    </w:lvl>
  </w:abstractNum>
  <w:abstractNum w:abstractNumId="39" w15:restartNumberingAfterBreak="0">
    <w:nsid w:val="5A877A0A"/>
    <w:multiLevelType w:val="hybridMultilevel"/>
    <w:tmpl w:val="FFFFFFFF"/>
    <w:lvl w:ilvl="0" w:tplc="B01A56A6">
      <w:start w:val="1"/>
      <w:numFmt w:val="bullet"/>
      <w:lvlText w:val=""/>
      <w:lvlJc w:val="left"/>
      <w:pPr>
        <w:ind w:left="720" w:hanging="360"/>
      </w:pPr>
      <w:rPr>
        <w:rFonts w:ascii="Symbol" w:hAnsi="Symbol" w:hint="default"/>
      </w:rPr>
    </w:lvl>
    <w:lvl w:ilvl="1" w:tplc="A3B4CCFA">
      <w:start w:val="1"/>
      <w:numFmt w:val="bullet"/>
      <w:lvlText w:val="o"/>
      <w:lvlJc w:val="left"/>
      <w:pPr>
        <w:ind w:left="1440" w:hanging="360"/>
      </w:pPr>
      <w:rPr>
        <w:rFonts w:ascii="Courier New" w:hAnsi="Courier New" w:hint="default"/>
      </w:rPr>
    </w:lvl>
    <w:lvl w:ilvl="2" w:tplc="4220245E">
      <w:start w:val="1"/>
      <w:numFmt w:val="bullet"/>
      <w:lvlText w:val=""/>
      <w:lvlJc w:val="left"/>
      <w:pPr>
        <w:ind w:left="2160" w:hanging="360"/>
      </w:pPr>
      <w:rPr>
        <w:rFonts w:ascii="Wingdings" w:hAnsi="Wingdings" w:hint="default"/>
      </w:rPr>
    </w:lvl>
    <w:lvl w:ilvl="3" w:tplc="853E2A14">
      <w:start w:val="1"/>
      <w:numFmt w:val="bullet"/>
      <w:lvlText w:val=""/>
      <w:lvlJc w:val="left"/>
      <w:pPr>
        <w:ind w:left="2880" w:hanging="360"/>
      </w:pPr>
      <w:rPr>
        <w:rFonts w:ascii="Symbol" w:hAnsi="Symbol" w:hint="default"/>
      </w:rPr>
    </w:lvl>
    <w:lvl w:ilvl="4" w:tplc="AA02B840">
      <w:start w:val="1"/>
      <w:numFmt w:val="bullet"/>
      <w:lvlText w:val="o"/>
      <w:lvlJc w:val="left"/>
      <w:pPr>
        <w:ind w:left="3600" w:hanging="360"/>
      </w:pPr>
      <w:rPr>
        <w:rFonts w:ascii="Courier New" w:hAnsi="Courier New" w:hint="default"/>
      </w:rPr>
    </w:lvl>
    <w:lvl w:ilvl="5" w:tplc="17A20CAC">
      <w:start w:val="1"/>
      <w:numFmt w:val="bullet"/>
      <w:lvlText w:val=""/>
      <w:lvlJc w:val="left"/>
      <w:pPr>
        <w:ind w:left="4320" w:hanging="360"/>
      </w:pPr>
      <w:rPr>
        <w:rFonts w:ascii="Wingdings" w:hAnsi="Wingdings" w:hint="default"/>
      </w:rPr>
    </w:lvl>
    <w:lvl w:ilvl="6" w:tplc="8DB49A78">
      <w:start w:val="1"/>
      <w:numFmt w:val="bullet"/>
      <w:lvlText w:val=""/>
      <w:lvlJc w:val="left"/>
      <w:pPr>
        <w:ind w:left="5040" w:hanging="360"/>
      </w:pPr>
      <w:rPr>
        <w:rFonts w:ascii="Symbol" w:hAnsi="Symbol" w:hint="default"/>
      </w:rPr>
    </w:lvl>
    <w:lvl w:ilvl="7" w:tplc="8910B866">
      <w:start w:val="1"/>
      <w:numFmt w:val="bullet"/>
      <w:lvlText w:val="o"/>
      <w:lvlJc w:val="left"/>
      <w:pPr>
        <w:ind w:left="5760" w:hanging="360"/>
      </w:pPr>
      <w:rPr>
        <w:rFonts w:ascii="Courier New" w:hAnsi="Courier New" w:hint="default"/>
      </w:rPr>
    </w:lvl>
    <w:lvl w:ilvl="8" w:tplc="C8BC5FBA">
      <w:start w:val="1"/>
      <w:numFmt w:val="bullet"/>
      <w:lvlText w:val=""/>
      <w:lvlJc w:val="left"/>
      <w:pPr>
        <w:ind w:left="6480" w:hanging="360"/>
      </w:pPr>
      <w:rPr>
        <w:rFonts w:ascii="Wingdings" w:hAnsi="Wingdings" w:hint="default"/>
      </w:rPr>
    </w:lvl>
  </w:abstractNum>
  <w:abstractNum w:abstractNumId="40" w15:restartNumberingAfterBreak="0">
    <w:nsid w:val="6545EBF0"/>
    <w:multiLevelType w:val="hybridMultilevel"/>
    <w:tmpl w:val="FFFFFFFF"/>
    <w:lvl w:ilvl="0" w:tplc="CEECBAAC">
      <w:start w:val="1"/>
      <w:numFmt w:val="bullet"/>
      <w:lvlText w:val=""/>
      <w:lvlJc w:val="left"/>
      <w:pPr>
        <w:ind w:left="720" w:hanging="360"/>
      </w:pPr>
      <w:rPr>
        <w:rFonts w:ascii="Symbol" w:hAnsi="Symbol" w:hint="default"/>
      </w:rPr>
    </w:lvl>
    <w:lvl w:ilvl="1" w:tplc="D840D1E6">
      <w:start w:val="1"/>
      <w:numFmt w:val="bullet"/>
      <w:lvlText w:val="o"/>
      <w:lvlJc w:val="left"/>
      <w:pPr>
        <w:ind w:left="1440" w:hanging="360"/>
      </w:pPr>
      <w:rPr>
        <w:rFonts w:ascii="Courier New" w:hAnsi="Courier New" w:hint="default"/>
      </w:rPr>
    </w:lvl>
    <w:lvl w:ilvl="2" w:tplc="074EBF2A">
      <w:start w:val="1"/>
      <w:numFmt w:val="bullet"/>
      <w:lvlText w:val=""/>
      <w:lvlJc w:val="left"/>
      <w:pPr>
        <w:ind w:left="2160" w:hanging="360"/>
      </w:pPr>
      <w:rPr>
        <w:rFonts w:ascii="Wingdings" w:hAnsi="Wingdings" w:hint="default"/>
      </w:rPr>
    </w:lvl>
    <w:lvl w:ilvl="3" w:tplc="5366E47C">
      <w:start w:val="1"/>
      <w:numFmt w:val="bullet"/>
      <w:lvlText w:val=""/>
      <w:lvlJc w:val="left"/>
      <w:pPr>
        <w:ind w:left="2880" w:hanging="360"/>
      </w:pPr>
      <w:rPr>
        <w:rFonts w:ascii="Symbol" w:hAnsi="Symbol" w:hint="default"/>
      </w:rPr>
    </w:lvl>
    <w:lvl w:ilvl="4" w:tplc="09BA88AC">
      <w:start w:val="1"/>
      <w:numFmt w:val="bullet"/>
      <w:lvlText w:val="o"/>
      <w:lvlJc w:val="left"/>
      <w:pPr>
        <w:ind w:left="3600" w:hanging="360"/>
      </w:pPr>
      <w:rPr>
        <w:rFonts w:ascii="Courier New" w:hAnsi="Courier New" w:hint="default"/>
      </w:rPr>
    </w:lvl>
    <w:lvl w:ilvl="5" w:tplc="B526005E">
      <w:start w:val="1"/>
      <w:numFmt w:val="bullet"/>
      <w:lvlText w:val=""/>
      <w:lvlJc w:val="left"/>
      <w:pPr>
        <w:ind w:left="4320" w:hanging="360"/>
      </w:pPr>
      <w:rPr>
        <w:rFonts w:ascii="Wingdings" w:hAnsi="Wingdings" w:hint="default"/>
      </w:rPr>
    </w:lvl>
    <w:lvl w:ilvl="6" w:tplc="8A209338">
      <w:start w:val="1"/>
      <w:numFmt w:val="bullet"/>
      <w:lvlText w:val=""/>
      <w:lvlJc w:val="left"/>
      <w:pPr>
        <w:ind w:left="5040" w:hanging="360"/>
      </w:pPr>
      <w:rPr>
        <w:rFonts w:ascii="Symbol" w:hAnsi="Symbol" w:hint="default"/>
      </w:rPr>
    </w:lvl>
    <w:lvl w:ilvl="7" w:tplc="2F3C6A2C">
      <w:start w:val="1"/>
      <w:numFmt w:val="bullet"/>
      <w:lvlText w:val="o"/>
      <w:lvlJc w:val="left"/>
      <w:pPr>
        <w:ind w:left="5760" w:hanging="360"/>
      </w:pPr>
      <w:rPr>
        <w:rFonts w:ascii="Courier New" w:hAnsi="Courier New" w:hint="default"/>
      </w:rPr>
    </w:lvl>
    <w:lvl w:ilvl="8" w:tplc="94089D6E">
      <w:start w:val="1"/>
      <w:numFmt w:val="bullet"/>
      <w:lvlText w:val=""/>
      <w:lvlJc w:val="left"/>
      <w:pPr>
        <w:ind w:left="6480" w:hanging="360"/>
      </w:pPr>
      <w:rPr>
        <w:rFonts w:ascii="Wingdings" w:hAnsi="Wingdings" w:hint="default"/>
      </w:rPr>
    </w:lvl>
  </w:abstractNum>
  <w:abstractNum w:abstractNumId="41" w15:restartNumberingAfterBreak="0">
    <w:nsid w:val="72FB920D"/>
    <w:multiLevelType w:val="hybridMultilevel"/>
    <w:tmpl w:val="FFFFFFFF"/>
    <w:lvl w:ilvl="0" w:tplc="A844E602">
      <w:start w:val="1"/>
      <w:numFmt w:val="bullet"/>
      <w:lvlText w:val=""/>
      <w:lvlJc w:val="left"/>
      <w:pPr>
        <w:ind w:left="720" w:hanging="360"/>
      </w:pPr>
      <w:rPr>
        <w:rFonts w:ascii="Symbol" w:hAnsi="Symbol" w:hint="default"/>
      </w:rPr>
    </w:lvl>
    <w:lvl w:ilvl="1" w:tplc="7C22A448">
      <w:start w:val="1"/>
      <w:numFmt w:val="bullet"/>
      <w:lvlText w:val="o"/>
      <w:lvlJc w:val="left"/>
      <w:pPr>
        <w:ind w:left="1440" w:hanging="360"/>
      </w:pPr>
      <w:rPr>
        <w:rFonts w:ascii="Courier New" w:hAnsi="Courier New" w:hint="default"/>
      </w:rPr>
    </w:lvl>
    <w:lvl w:ilvl="2" w:tplc="E360571C">
      <w:start w:val="1"/>
      <w:numFmt w:val="bullet"/>
      <w:lvlText w:val=""/>
      <w:lvlJc w:val="left"/>
      <w:pPr>
        <w:ind w:left="2160" w:hanging="360"/>
      </w:pPr>
      <w:rPr>
        <w:rFonts w:ascii="Wingdings" w:hAnsi="Wingdings" w:hint="default"/>
      </w:rPr>
    </w:lvl>
    <w:lvl w:ilvl="3" w:tplc="61DEF4F2">
      <w:start w:val="1"/>
      <w:numFmt w:val="bullet"/>
      <w:lvlText w:val=""/>
      <w:lvlJc w:val="left"/>
      <w:pPr>
        <w:ind w:left="2880" w:hanging="360"/>
      </w:pPr>
      <w:rPr>
        <w:rFonts w:ascii="Symbol" w:hAnsi="Symbol" w:hint="default"/>
      </w:rPr>
    </w:lvl>
    <w:lvl w:ilvl="4" w:tplc="AE9C2DBA">
      <w:start w:val="1"/>
      <w:numFmt w:val="bullet"/>
      <w:lvlText w:val="o"/>
      <w:lvlJc w:val="left"/>
      <w:pPr>
        <w:ind w:left="3600" w:hanging="360"/>
      </w:pPr>
      <w:rPr>
        <w:rFonts w:ascii="Courier New" w:hAnsi="Courier New" w:hint="default"/>
      </w:rPr>
    </w:lvl>
    <w:lvl w:ilvl="5" w:tplc="92044A02">
      <w:start w:val="1"/>
      <w:numFmt w:val="bullet"/>
      <w:lvlText w:val=""/>
      <w:lvlJc w:val="left"/>
      <w:pPr>
        <w:ind w:left="4320" w:hanging="360"/>
      </w:pPr>
      <w:rPr>
        <w:rFonts w:ascii="Wingdings" w:hAnsi="Wingdings" w:hint="default"/>
      </w:rPr>
    </w:lvl>
    <w:lvl w:ilvl="6" w:tplc="8F6ED910">
      <w:start w:val="1"/>
      <w:numFmt w:val="bullet"/>
      <w:lvlText w:val=""/>
      <w:lvlJc w:val="left"/>
      <w:pPr>
        <w:ind w:left="5040" w:hanging="360"/>
      </w:pPr>
      <w:rPr>
        <w:rFonts w:ascii="Symbol" w:hAnsi="Symbol" w:hint="default"/>
      </w:rPr>
    </w:lvl>
    <w:lvl w:ilvl="7" w:tplc="CE2AA72A">
      <w:start w:val="1"/>
      <w:numFmt w:val="bullet"/>
      <w:lvlText w:val="o"/>
      <w:lvlJc w:val="left"/>
      <w:pPr>
        <w:ind w:left="5760" w:hanging="360"/>
      </w:pPr>
      <w:rPr>
        <w:rFonts w:ascii="Courier New" w:hAnsi="Courier New" w:hint="default"/>
      </w:rPr>
    </w:lvl>
    <w:lvl w:ilvl="8" w:tplc="63040716">
      <w:start w:val="1"/>
      <w:numFmt w:val="bullet"/>
      <w:lvlText w:val=""/>
      <w:lvlJc w:val="left"/>
      <w:pPr>
        <w:ind w:left="6480" w:hanging="360"/>
      </w:pPr>
      <w:rPr>
        <w:rFonts w:ascii="Wingdings" w:hAnsi="Wingdings" w:hint="default"/>
      </w:rPr>
    </w:lvl>
  </w:abstractNum>
  <w:abstractNum w:abstractNumId="42" w15:restartNumberingAfterBreak="0">
    <w:nsid w:val="73FDACD9"/>
    <w:multiLevelType w:val="hybridMultilevel"/>
    <w:tmpl w:val="FFFFFFFF"/>
    <w:lvl w:ilvl="0" w:tplc="CAE2DEDE">
      <w:start w:val="1"/>
      <w:numFmt w:val="bullet"/>
      <w:lvlText w:val=""/>
      <w:lvlJc w:val="left"/>
      <w:pPr>
        <w:ind w:left="720" w:hanging="360"/>
      </w:pPr>
      <w:rPr>
        <w:rFonts w:ascii="Symbol" w:hAnsi="Symbol" w:hint="default"/>
      </w:rPr>
    </w:lvl>
    <w:lvl w:ilvl="1" w:tplc="9CB8EB10">
      <w:start w:val="1"/>
      <w:numFmt w:val="bullet"/>
      <w:lvlText w:val="o"/>
      <w:lvlJc w:val="left"/>
      <w:pPr>
        <w:ind w:left="1440" w:hanging="360"/>
      </w:pPr>
      <w:rPr>
        <w:rFonts w:ascii="Courier New" w:hAnsi="Courier New" w:hint="default"/>
      </w:rPr>
    </w:lvl>
    <w:lvl w:ilvl="2" w:tplc="89C81FEE">
      <w:start w:val="1"/>
      <w:numFmt w:val="bullet"/>
      <w:lvlText w:val=""/>
      <w:lvlJc w:val="left"/>
      <w:pPr>
        <w:ind w:left="2160" w:hanging="360"/>
      </w:pPr>
      <w:rPr>
        <w:rFonts w:ascii="Wingdings" w:hAnsi="Wingdings" w:hint="default"/>
      </w:rPr>
    </w:lvl>
    <w:lvl w:ilvl="3" w:tplc="47727890">
      <w:start w:val="1"/>
      <w:numFmt w:val="bullet"/>
      <w:lvlText w:val=""/>
      <w:lvlJc w:val="left"/>
      <w:pPr>
        <w:ind w:left="2880" w:hanging="360"/>
      </w:pPr>
      <w:rPr>
        <w:rFonts w:ascii="Symbol" w:hAnsi="Symbol" w:hint="default"/>
      </w:rPr>
    </w:lvl>
    <w:lvl w:ilvl="4" w:tplc="9EB049F6">
      <w:start w:val="1"/>
      <w:numFmt w:val="bullet"/>
      <w:lvlText w:val="o"/>
      <w:lvlJc w:val="left"/>
      <w:pPr>
        <w:ind w:left="3600" w:hanging="360"/>
      </w:pPr>
      <w:rPr>
        <w:rFonts w:ascii="Courier New" w:hAnsi="Courier New" w:hint="default"/>
      </w:rPr>
    </w:lvl>
    <w:lvl w:ilvl="5" w:tplc="B98842C8">
      <w:start w:val="1"/>
      <w:numFmt w:val="bullet"/>
      <w:lvlText w:val=""/>
      <w:lvlJc w:val="left"/>
      <w:pPr>
        <w:ind w:left="4320" w:hanging="360"/>
      </w:pPr>
      <w:rPr>
        <w:rFonts w:ascii="Wingdings" w:hAnsi="Wingdings" w:hint="default"/>
      </w:rPr>
    </w:lvl>
    <w:lvl w:ilvl="6" w:tplc="6EF4F1B8">
      <w:start w:val="1"/>
      <w:numFmt w:val="bullet"/>
      <w:lvlText w:val=""/>
      <w:lvlJc w:val="left"/>
      <w:pPr>
        <w:ind w:left="5040" w:hanging="360"/>
      </w:pPr>
      <w:rPr>
        <w:rFonts w:ascii="Symbol" w:hAnsi="Symbol" w:hint="default"/>
      </w:rPr>
    </w:lvl>
    <w:lvl w:ilvl="7" w:tplc="C756CAF8">
      <w:start w:val="1"/>
      <w:numFmt w:val="bullet"/>
      <w:lvlText w:val="o"/>
      <w:lvlJc w:val="left"/>
      <w:pPr>
        <w:ind w:left="5760" w:hanging="360"/>
      </w:pPr>
      <w:rPr>
        <w:rFonts w:ascii="Courier New" w:hAnsi="Courier New" w:hint="default"/>
      </w:rPr>
    </w:lvl>
    <w:lvl w:ilvl="8" w:tplc="154A4000">
      <w:start w:val="1"/>
      <w:numFmt w:val="bullet"/>
      <w:lvlText w:val=""/>
      <w:lvlJc w:val="left"/>
      <w:pPr>
        <w:ind w:left="6480" w:hanging="360"/>
      </w:pPr>
      <w:rPr>
        <w:rFonts w:ascii="Wingdings" w:hAnsi="Wingdings" w:hint="default"/>
      </w:rPr>
    </w:lvl>
  </w:abstractNum>
  <w:abstractNum w:abstractNumId="43"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44"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45" w15:restartNumberingAfterBreak="0">
    <w:nsid w:val="79D63341"/>
    <w:multiLevelType w:val="hybridMultilevel"/>
    <w:tmpl w:val="FFFFFFFF"/>
    <w:lvl w:ilvl="0" w:tplc="8A066B2E">
      <w:start w:val="1"/>
      <w:numFmt w:val="bullet"/>
      <w:lvlText w:val=""/>
      <w:lvlJc w:val="left"/>
      <w:pPr>
        <w:ind w:left="720" w:hanging="360"/>
      </w:pPr>
      <w:rPr>
        <w:rFonts w:ascii="Symbol" w:hAnsi="Symbol" w:hint="default"/>
      </w:rPr>
    </w:lvl>
    <w:lvl w:ilvl="1" w:tplc="39307426">
      <w:start w:val="1"/>
      <w:numFmt w:val="bullet"/>
      <w:lvlText w:val="o"/>
      <w:lvlJc w:val="left"/>
      <w:pPr>
        <w:ind w:left="1440" w:hanging="360"/>
      </w:pPr>
      <w:rPr>
        <w:rFonts w:ascii="Courier New" w:hAnsi="Courier New" w:hint="default"/>
      </w:rPr>
    </w:lvl>
    <w:lvl w:ilvl="2" w:tplc="6B4251CA">
      <w:start w:val="1"/>
      <w:numFmt w:val="bullet"/>
      <w:lvlText w:val=""/>
      <w:lvlJc w:val="left"/>
      <w:pPr>
        <w:ind w:left="2160" w:hanging="360"/>
      </w:pPr>
      <w:rPr>
        <w:rFonts w:ascii="Wingdings" w:hAnsi="Wingdings" w:hint="default"/>
      </w:rPr>
    </w:lvl>
    <w:lvl w:ilvl="3" w:tplc="0C7EB712">
      <w:start w:val="1"/>
      <w:numFmt w:val="bullet"/>
      <w:lvlText w:val=""/>
      <w:lvlJc w:val="left"/>
      <w:pPr>
        <w:ind w:left="2880" w:hanging="360"/>
      </w:pPr>
      <w:rPr>
        <w:rFonts w:ascii="Symbol" w:hAnsi="Symbol" w:hint="default"/>
      </w:rPr>
    </w:lvl>
    <w:lvl w:ilvl="4" w:tplc="CC42A720">
      <w:start w:val="1"/>
      <w:numFmt w:val="bullet"/>
      <w:lvlText w:val="o"/>
      <w:lvlJc w:val="left"/>
      <w:pPr>
        <w:ind w:left="3600" w:hanging="360"/>
      </w:pPr>
      <w:rPr>
        <w:rFonts w:ascii="Courier New" w:hAnsi="Courier New" w:hint="default"/>
      </w:rPr>
    </w:lvl>
    <w:lvl w:ilvl="5" w:tplc="177AF124">
      <w:start w:val="1"/>
      <w:numFmt w:val="bullet"/>
      <w:lvlText w:val=""/>
      <w:lvlJc w:val="left"/>
      <w:pPr>
        <w:ind w:left="4320" w:hanging="360"/>
      </w:pPr>
      <w:rPr>
        <w:rFonts w:ascii="Wingdings" w:hAnsi="Wingdings" w:hint="default"/>
      </w:rPr>
    </w:lvl>
    <w:lvl w:ilvl="6" w:tplc="7162337A">
      <w:start w:val="1"/>
      <w:numFmt w:val="bullet"/>
      <w:lvlText w:val=""/>
      <w:lvlJc w:val="left"/>
      <w:pPr>
        <w:ind w:left="5040" w:hanging="360"/>
      </w:pPr>
      <w:rPr>
        <w:rFonts w:ascii="Symbol" w:hAnsi="Symbol" w:hint="default"/>
      </w:rPr>
    </w:lvl>
    <w:lvl w:ilvl="7" w:tplc="151E9208">
      <w:start w:val="1"/>
      <w:numFmt w:val="bullet"/>
      <w:lvlText w:val="o"/>
      <w:lvlJc w:val="left"/>
      <w:pPr>
        <w:ind w:left="5760" w:hanging="360"/>
      </w:pPr>
      <w:rPr>
        <w:rFonts w:ascii="Courier New" w:hAnsi="Courier New" w:hint="default"/>
      </w:rPr>
    </w:lvl>
    <w:lvl w:ilvl="8" w:tplc="C85E726A">
      <w:start w:val="1"/>
      <w:numFmt w:val="bullet"/>
      <w:lvlText w:val=""/>
      <w:lvlJc w:val="left"/>
      <w:pPr>
        <w:ind w:left="6480" w:hanging="360"/>
      </w:pPr>
      <w:rPr>
        <w:rFonts w:ascii="Wingdings" w:hAnsi="Wingdings" w:hint="default"/>
      </w:rPr>
    </w:lvl>
  </w:abstractNum>
  <w:abstractNum w:abstractNumId="46"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abstractNum w:abstractNumId="47" w15:restartNumberingAfterBreak="0">
    <w:nsid w:val="7FF0B88B"/>
    <w:multiLevelType w:val="hybridMultilevel"/>
    <w:tmpl w:val="FFFFFFFF"/>
    <w:lvl w:ilvl="0" w:tplc="A560C72E">
      <w:start w:val="1"/>
      <w:numFmt w:val="bullet"/>
      <w:lvlText w:val=""/>
      <w:lvlJc w:val="left"/>
      <w:pPr>
        <w:ind w:left="720" w:hanging="360"/>
      </w:pPr>
      <w:rPr>
        <w:rFonts w:ascii="Symbol" w:hAnsi="Symbol" w:hint="default"/>
      </w:rPr>
    </w:lvl>
    <w:lvl w:ilvl="1" w:tplc="BBDEE4D8">
      <w:start w:val="1"/>
      <w:numFmt w:val="bullet"/>
      <w:lvlText w:val="o"/>
      <w:lvlJc w:val="left"/>
      <w:pPr>
        <w:ind w:left="1440" w:hanging="360"/>
      </w:pPr>
      <w:rPr>
        <w:rFonts w:ascii="Courier New" w:hAnsi="Courier New" w:hint="default"/>
      </w:rPr>
    </w:lvl>
    <w:lvl w:ilvl="2" w:tplc="DC0C56A2">
      <w:start w:val="1"/>
      <w:numFmt w:val="bullet"/>
      <w:lvlText w:val=""/>
      <w:lvlJc w:val="left"/>
      <w:pPr>
        <w:ind w:left="2160" w:hanging="360"/>
      </w:pPr>
      <w:rPr>
        <w:rFonts w:ascii="Wingdings" w:hAnsi="Wingdings" w:hint="default"/>
      </w:rPr>
    </w:lvl>
    <w:lvl w:ilvl="3" w:tplc="E7AC2F5C">
      <w:start w:val="1"/>
      <w:numFmt w:val="bullet"/>
      <w:lvlText w:val=""/>
      <w:lvlJc w:val="left"/>
      <w:pPr>
        <w:ind w:left="2880" w:hanging="360"/>
      </w:pPr>
      <w:rPr>
        <w:rFonts w:ascii="Symbol" w:hAnsi="Symbol" w:hint="default"/>
      </w:rPr>
    </w:lvl>
    <w:lvl w:ilvl="4" w:tplc="44781734">
      <w:start w:val="1"/>
      <w:numFmt w:val="bullet"/>
      <w:lvlText w:val="o"/>
      <w:lvlJc w:val="left"/>
      <w:pPr>
        <w:ind w:left="3600" w:hanging="360"/>
      </w:pPr>
      <w:rPr>
        <w:rFonts w:ascii="Courier New" w:hAnsi="Courier New" w:hint="default"/>
      </w:rPr>
    </w:lvl>
    <w:lvl w:ilvl="5" w:tplc="6C2EB60A">
      <w:start w:val="1"/>
      <w:numFmt w:val="bullet"/>
      <w:lvlText w:val=""/>
      <w:lvlJc w:val="left"/>
      <w:pPr>
        <w:ind w:left="4320" w:hanging="360"/>
      </w:pPr>
      <w:rPr>
        <w:rFonts w:ascii="Wingdings" w:hAnsi="Wingdings" w:hint="default"/>
      </w:rPr>
    </w:lvl>
    <w:lvl w:ilvl="6" w:tplc="1D42B0A6">
      <w:start w:val="1"/>
      <w:numFmt w:val="bullet"/>
      <w:lvlText w:val=""/>
      <w:lvlJc w:val="left"/>
      <w:pPr>
        <w:ind w:left="5040" w:hanging="360"/>
      </w:pPr>
      <w:rPr>
        <w:rFonts w:ascii="Symbol" w:hAnsi="Symbol" w:hint="default"/>
      </w:rPr>
    </w:lvl>
    <w:lvl w:ilvl="7" w:tplc="76D67E6E">
      <w:start w:val="1"/>
      <w:numFmt w:val="bullet"/>
      <w:lvlText w:val="o"/>
      <w:lvlJc w:val="left"/>
      <w:pPr>
        <w:ind w:left="5760" w:hanging="360"/>
      </w:pPr>
      <w:rPr>
        <w:rFonts w:ascii="Courier New" w:hAnsi="Courier New" w:hint="default"/>
      </w:rPr>
    </w:lvl>
    <w:lvl w:ilvl="8" w:tplc="CA40A868">
      <w:start w:val="1"/>
      <w:numFmt w:val="bullet"/>
      <w:lvlText w:val=""/>
      <w:lvlJc w:val="left"/>
      <w:pPr>
        <w:ind w:left="6480" w:hanging="360"/>
      </w:pPr>
      <w:rPr>
        <w:rFonts w:ascii="Wingdings" w:hAnsi="Wingdings" w:hint="default"/>
      </w:rPr>
    </w:lvl>
  </w:abstractNum>
  <w:num w:numId="1">
    <w:abstractNumId w:val="2"/>
  </w:num>
  <w:num w:numId="2">
    <w:abstractNumId w:val="19"/>
  </w:num>
  <w:num w:numId="3">
    <w:abstractNumId w:val="7"/>
  </w:num>
  <w:num w:numId="4">
    <w:abstractNumId w:val="27"/>
  </w:num>
  <w:num w:numId="5">
    <w:abstractNumId w:val="38"/>
  </w:num>
  <w:num w:numId="6">
    <w:abstractNumId w:val="31"/>
  </w:num>
  <w:num w:numId="7">
    <w:abstractNumId w:val="23"/>
  </w:num>
  <w:num w:numId="8">
    <w:abstractNumId w:val="6"/>
  </w:num>
  <w:num w:numId="9">
    <w:abstractNumId w:val="28"/>
  </w:num>
  <w:num w:numId="10">
    <w:abstractNumId w:val="20"/>
  </w:num>
  <w:num w:numId="11">
    <w:abstractNumId w:val="22"/>
  </w:num>
  <w:num w:numId="12">
    <w:abstractNumId w:val="42"/>
  </w:num>
  <w:num w:numId="13">
    <w:abstractNumId w:val="29"/>
  </w:num>
  <w:num w:numId="14">
    <w:abstractNumId w:val="45"/>
  </w:num>
  <w:num w:numId="15">
    <w:abstractNumId w:val="34"/>
  </w:num>
  <w:num w:numId="16">
    <w:abstractNumId w:val="33"/>
  </w:num>
  <w:num w:numId="17">
    <w:abstractNumId w:val="10"/>
  </w:num>
  <w:num w:numId="18">
    <w:abstractNumId w:val="47"/>
  </w:num>
  <w:num w:numId="19">
    <w:abstractNumId w:val="9"/>
  </w:num>
  <w:num w:numId="20">
    <w:abstractNumId w:val="12"/>
  </w:num>
  <w:num w:numId="21">
    <w:abstractNumId w:val="21"/>
  </w:num>
  <w:num w:numId="22">
    <w:abstractNumId w:val="39"/>
  </w:num>
  <w:num w:numId="23">
    <w:abstractNumId w:val="41"/>
  </w:num>
  <w:num w:numId="24">
    <w:abstractNumId w:val="40"/>
  </w:num>
  <w:num w:numId="25">
    <w:abstractNumId w:val="15"/>
  </w:num>
  <w:num w:numId="26">
    <w:abstractNumId w:val="18"/>
  </w:num>
  <w:num w:numId="27">
    <w:abstractNumId w:val="3"/>
  </w:num>
  <w:num w:numId="28">
    <w:abstractNumId w:val="13"/>
  </w:num>
  <w:num w:numId="29">
    <w:abstractNumId w:val="1"/>
  </w:num>
  <w:num w:numId="30">
    <w:abstractNumId w:val="32"/>
  </w:num>
  <w:num w:numId="31">
    <w:abstractNumId w:val="30"/>
  </w:num>
  <w:num w:numId="32">
    <w:abstractNumId w:val="24"/>
  </w:num>
  <w:num w:numId="33">
    <w:abstractNumId w:val="14"/>
  </w:num>
  <w:num w:numId="34">
    <w:abstractNumId w:val="26"/>
  </w:num>
  <w:num w:numId="35">
    <w:abstractNumId w:val="17"/>
  </w:num>
  <w:num w:numId="36">
    <w:abstractNumId w:val="25"/>
  </w:num>
  <w:num w:numId="37">
    <w:abstractNumId w:val="0"/>
  </w:num>
  <w:num w:numId="38">
    <w:abstractNumId w:val="36"/>
  </w:num>
  <w:num w:numId="39">
    <w:abstractNumId w:val="35"/>
  </w:num>
  <w:num w:numId="40">
    <w:abstractNumId w:val="11"/>
  </w:num>
  <w:num w:numId="41">
    <w:abstractNumId w:val="37"/>
  </w:num>
  <w:num w:numId="42">
    <w:abstractNumId w:val="16"/>
  </w:num>
  <w:num w:numId="43">
    <w:abstractNumId w:val="44"/>
  </w:num>
  <w:num w:numId="44">
    <w:abstractNumId w:val="43"/>
  </w:num>
  <w:num w:numId="45">
    <w:abstractNumId w:val="5"/>
  </w:num>
  <w:num w:numId="46">
    <w:abstractNumId w:val="8"/>
  </w:num>
  <w:num w:numId="47">
    <w:abstractNumId w:val="46"/>
  </w:num>
  <w:num w:numId="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83F"/>
    <w:rsid w:val="0000784B"/>
    <w:rsid w:val="00010397"/>
    <w:rsid w:val="000274B2"/>
    <w:rsid w:val="00047507"/>
    <w:rsid w:val="00066AA8"/>
    <w:rsid w:val="000746AE"/>
    <w:rsid w:val="000808E4"/>
    <w:rsid w:val="00111999"/>
    <w:rsid w:val="00124DB7"/>
    <w:rsid w:val="00125C62"/>
    <w:rsid w:val="0014350B"/>
    <w:rsid w:val="0015243D"/>
    <w:rsid w:val="001627B5"/>
    <w:rsid w:val="00185237"/>
    <w:rsid w:val="001B4A5C"/>
    <w:rsid w:val="001D0AA2"/>
    <w:rsid w:val="001E16A2"/>
    <w:rsid w:val="001F1CE3"/>
    <w:rsid w:val="001F2CD4"/>
    <w:rsid w:val="00202894"/>
    <w:rsid w:val="00205D92"/>
    <w:rsid w:val="00206AC2"/>
    <w:rsid w:val="00212436"/>
    <w:rsid w:val="0022536C"/>
    <w:rsid w:val="00241A0A"/>
    <w:rsid w:val="002479B2"/>
    <w:rsid w:val="00256C9B"/>
    <w:rsid w:val="00292A11"/>
    <w:rsid w:val="002B2EBE"/>
    <w:rsid w:val="002C21CC"/>
    <w:rsid w:val="002F614D"/>
    <w:rsid w:val="002F6CB9"/>
    <w:rsid w:val="00340C75"/>
    <w:rsid w:val="00377519"/>
    <w:rsid w:val="0037775F"/>
    <w:rsid w:val="003867F1"/>
    <w:rsid w:val="003B327A"/>
    <w:rsid w:val="003B506A"/>
    <w:rsid w:val="003E0EA0"/>
    <w:rsid w:val="003E6D64"/>
    <w:rsid w:val="00403101"/>
    <w:rsid w:val="00405188"/>
    <w:rsid w:val="00410F37"/>
    <w:rsid w:val="004245C4"/>
    <w:rsid w:val="00442914"/>
    <w:rsid w:val="00454FC9"/>
    <w:rsid w:val="0046736A"/>
    <w:rsid w:val="004930F8"/>
    <w:rsid w:val="00496677"/>
    <w:rsid w:val="004A7AE4"/>
    <w:rsid w:val="004D139D"/>
    <w:rsid w:val="004D3623"/>
    <w:rsid w:val="004F0926"/>
    <w:rsid w:val="00536A73"/>
    <w:rsid w:val="005A001B"/>
    <w:rsid w:val="005A05E2"/>
    <w:rsid w:val="005D16D7"/>
    <w:rsid w:val="005D49CA"/>
    <w:rsid w:val="005E408E"/>
    <w:rsid w:val="00601E73"/>
    <w:rsid w:val="006450C1"/>
    <w:rsid w:val="00651AB9"/>
    <w:rsid w:val="00673037"/>
    <w:rsid w:val="006803E5"/>
    <w:rsid w:val="0068361A"/>
    <w:rsid w:val="006B3BC2"/>
    <w:rsid w:val="006E389E"/>
    <w:rsid w:val="006F1D4D"/>
    <w:rsid w:val="006F4142"/>
    <w:rsid w:val="00705D7F"/>
    <w:rsid w:val="00720EB8"/>
    <w:rsid w:val="007225C0"/>
    <w:rsid w:val="0073587E"/>
    <w:rsid w:val="007466F4"/>
    <w:rsid w:val="00755F3C"/>
    <w:rsid w:val="00777F96"/>
    <w:rsid w:val="00785436"/>
    <w:rsid w:val="007A242C"/>
    <w:rsid w:val="007A466D"/>
    <w:rsid w:val="007B28D5"/>
    <w:rsid w:val="007B6AC9"/>
    <w:rsid w:val="007C0CF2"/>
    <w:rsid w:val="007C74B7"/>
    <w:rsid w:val="007D04C3"/>
    <w:rsid w:val="007D294F"/>
    <w:rsid w:val="007E2782"/>
    <w:rsid w:val="007F4D8C"/>
    <w:rsid w:val="007F6301"/>
    <w:rsid w:val="007F71E1"/>
    <w:rsid w:val="00817E2C"/>
    <w:rsid w:val="00851431"/>
    <w:rsid w:val="008539E9"/>
    <w:rsid w:val="00861602"/>
    <w:rsid w:val="0086291E"/>
    <w:rsid w:val="00884BB2"/>
    <w:rsid w:val="009045EE"/>
    <w:rsid w:val="009111F2"/>
    <w:rsid w:val="00930EA4"/>
    <w:rsid w:val="00956CE0"/>
    <w:rsid w:val="00960F71"/>
    <w:rsid w:val="009841CF"/>
    <w:rsid w:val="00997316"/>
    <w:rsid w:val="009A2009"/>
    <w:rsid w:val="009A6B1E"/>
    <w:rsid w:val="009B3A1F"/>
    <w:rsid w:val="009C1962"/>
    <w:rsid w:val="009F0663"/>
    <w:rsid w:val="00A04569"/>
    <w:rsid w:val="00A12434"/>
    <w:rsid w:val="00A635D5"/>
    <w:rsid w:val="00A72E2D"/>
    <w:rsid w:val="00A81573"/>
    <w:rsid w:val="00A82D03"/>
    <w:rsid w:val="00A831EA"/>
    <w:rsid w:val="00AC17B5"/>
    <w:rsid w:val="00AE17C6"/>
    <w:rsid w:val="00B043D4"/>
    <w:rsid w:val="00B06989"/>
    <w:rsid w:val="00B468DE"/>
    <w:rsid w:val="00B5002A"/>
    <w:rsid w:val="00B5429F"/>
    <w:rsid w:val="00B54B2F"/>
    <w:rsid w:val="00B62A64"/>
    <w:rsid w:val="00B66593"/>
    <w:rsid w:val="00B80EE9"/>
    <w:rsid w:val="00B86696"/>
    <w:rsid w:val="00BC0E27"/>
    <w:rsid w:val="00BC3C1B"/>
    <w:rsid w:val="00BC410B"/>
    <w:rsid w:val="00C058B2"/>
    <w:rsid w:val="00C118C7"/>
    <w:rsid w:val="00C32D64"/>
    <w:rsid w:val="00C47C3D"/>
    <w:rsid w:val="00C764ED"/>
    <w:rsid w:val="00C8183F"/>
    <w:rsid w:val="00C83E97"/>
    <w:rsid w:val="00CC62C9"/>
    <w:rsid w:val="00CF4208"/>
    <w:rsid w:val="00D3718B"/>
    <w:rsid w:val="00D46D72"/>
    <w:rsid w:val="00D5552B"/>
    <w:rsid w:val="00D649DF"/>
    <w:rsid w:val="00D87E03"/>
    <w:rsid w:val="00DA46D2"/>
    <w:rsid w:val="00DA475E"/>
    <w:rsid w:val="00DB29DA"/>
    <w:rsid w:val="00DC4DC0"/>
    <w:rsid w:val="00E11637"/>
    <w:rsid w:val="00E40C3C"/>
    <w:rsid w:val="00E46A36"/>
    <w:rsid w:val="00E6525B"/>
    <w:rsid w:val="00E6701D"/>
    <w:rsid w:val="00E80457"/>
    <w:rsid w:val="00E8269A"/>
    <w:rsid w:val="00E97CB2"/>
    <w:rsid w:val="00EB16B7"/>
    <w:rsid w:val="00EC0683"/>
    <w:rsid w:val="00ED6E70"/>
    <w:rsid w:val="00EE28BB"/>
    <w:rsid w:val="00EF10F2"/>
    <w:rsid w:val="00F001D7"/>
    <w:rsid w:val="00F07ED6"/>
    <w:rsid w:val="00F31058"/>
    <w:rsid w:val="00F41ACF"/>
    <w:rsid w:val="00F5689F"/>
    <w:rsid w:val="00F65B82"/>
    <w:rsid w:val="00F7064C"/>
    <w:rsid w:val="00F7157D"/>
    <w:rsid w:val="00F95AF2"/>
    <w:rsid w:val="00FA1EEA"/>
    <w:rsid w:val="00FA2347"/>
    <w:rsid w:val="00FA3E82"/>
    <w:rsid w:val="00FC49AC"/>
    <w:rsid w:val="00FC533E"/>
    <w:rsid w:val="00FC78D4"/>
    <w:rsid w:val="00FE74E3"/>
    <w:rsid w:val="0BE6E2E6"/>
    <w:rsid w:val="16C90475"/>
    <w:rsid w:val="19128277"/>
    <w:rsid w:val="1C36B7D1"/>
    <w:rsid w:val="2F2C8B06"/>
    <w:rsid w:val="30155270"/>
    <w:rsid w:val="3032F60B"/>
    <w:rsid w:val="5107F7CE"/>
    <w:rsid w:val="54A76D98"/>
    <w:rsid w:val="6BD6F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128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1D4D"/>
    <w:pPr>
      <w:spacing w:line="312" w:lineRule="auto"/>
    </w:pPr>
    <w:rPr>
      <w:rFonts w:eastAsia="Arial" w:cs="Arial"/>
      <w:sz w:val="18"/>
      <w:szCs w:val="16"/>
      <w:lang w:bidi="en-US"/>
    </w:rPr>
  </w:style>
  <w:style w:type="paragraph" w:styleId="Heading1">
    <w:name w:val="heading 1"/>
    <w:basedOn w:val="Normal"/>
    <w:next w:val="Normal"/>
    <w:link w:val="Heading1Char"/>
    <w:uiPriority w:val="9"/>
    <w:qFormat/>
    <w:rsid w:val="00D46D72"/>
    <w:pPr>
      <w:spacing w:after="120" w:line="240" w:lineRule="auto"/>
      <w:outlineLvl w:val="0"/>
    </w:pPr>
  </w:style>
  <w:style w:type="paragraph" w:styleId="Heading2">
    <w:name w:val="heading 2"/>
    <w:basedOn w:val="Normal"/>
    <w:next w:val="Normal"/>
    <w:link w:val="Heading2Char"/>
    <w:uiPriority w:val="9"/>
    <w:semiHidden/>
    <w:qFormat/>
    <w:rsid w:val="00D46D72"/>
    <w:pPr>
      <w:spacing w:line="240" w:lineRule="auto"/>
      <w:outlineLvl w:val="1"/>
    </w:p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D46D72"/>
    <w:rPr>
      <w:rFonts w:eastAsia="Arial" w:cs="Arial"/>
      <w:sz w:val="18"/>
      <w:szCs w:val="16"/>
      <w:lang w:bidi="en-US"/>
    </w:rPr>
  </w:style>
  <w:style w:type="character" w:customStyle="1" w:styleId="Heading2Char">
    <w:name w:val="Heading 2 Char"/>
    <w:basedOn w:val="DefaultParagraphFont"/>
    <w:link w:val="Heading2"/>
    <w:uiPriority w:val="9"/>
    <w:semiHidden/>
    <w:rsid w:val="004D3623"/>
    <w:rPr>
      <w:rFonts w:eastAsia="Arial" w:cs="Arial"/>
      <w:sz w:val="18"/>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4D3623"/>
    <w:pPr>
      <w:numPr>
        <w:numId w:val="46"/>
      </w:numPr>
    </w:pPr>
  </w:style>
  <w:style w:type="paragraph" w:styleId="Title">
    <w:name w:val="Title"/>
    <w:basedOn w:val="Normal"/>
    <w:next w:val="Normal"/>
    <w:link w:val="TitleChar"/>
    <w:uiPriority w:val="10"/>
    <w:qFormat/>
    <w:rsid w:val="002B2EBE"/>
    <w:pPr>
      <w:spacing w:before="240" w:line="720" w:lineRule="exact"/>
      <w:outlineLvl w:val="0"/>
    </w:pPr>
    <w:rPr>
      <w:rFonts w:asciiTheme="majorHAnsi" w:hAnsiTheme="majorHAnsi"/>
      <w:b/>
      <w:color w:val="000000" w:themeColor="text1"/>
      <w:spacing w:val="80"/>
      <w:sz w:val="80"/>
      <w:szCs w:val="80"/>
    </w:rPr>
  </w:style>
  <w:style w:type="character" w:customStyle="1" w:styleId="TitleChar">
    <w:name w:val="Title Char"/>
    <w:basedOn w:val="DefaultParagraphFont"/>
    <w:link w:val="Title"/>
    <w:uiPriority w:val="10"/>
    <w:rsid w:val="002B2EBE"/>
    <w:rPr>
      <w:rFonts w:asciiTheme="majorHAnsi" w:eastAsia="Arial" w:hAnsiTheme="majorHAnsi" w:cs="Arial"/>
      <w:b/>
      <w:color w:val="000000" w:themeColor="text1"/>
      <w:spacing w:val="80"/>
      <w:sz w:val="8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3B506A"/>
    <w:pPr>
      <w:spacing w:after="120" w:line="240" w:lineRule="auto"/>
      <w:outlineLvl w:val="1"/>
    </w:pPr>
    <w:rPr>
      <w:caps/>
      <w:spacing w:val="20"/>
      <w:sz w:val="24"/>
    </w:rPr>
  </w:style>
  <w:style w:type="character" w:customStyle="1" w:styleId="SubtitleChar">
    <w:name w:val="Subtitle Char"/>
    <w:basedOn w:val="DefaultParagraphFont"/>
    <w:link w:val="Subtitle"/>
    <w:uiPriority w:val="11"/>
    <w:rsid w:val="003B506A"/>
    <w:rPr>
      <w:rFonts w:eastAsia="Arial" w:cs="Arial"/>
      <w:caps/>
      <w:spacing w:val="20"/>
      <w:sz w:val="24"/>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4D3623"/>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4D3623"/>
    <w:rPr>
      <w:rFonts w:eastAsia="Arial" w:cs="Arial"/>
      <w:sz w:val="18"/>
      <w:szCs w:val="16"/>
      <w:lang w:bidi="en-US"/>
    </w:rPr>
  </w:style>
  <w:style w:type="paragraph" w:styleId="BalloonText">
    <w:name w:val="Balloon Text"/>
    <w:basedOn w:val="Normal"/>
    <w:link w:val="BalloonTextChar"/>
    <w:uiPriority w:val="99"/>
    <w:semiHidden/>
    <w:rsid w:val="005A05E2"/>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D3623"/>
    <w:rPr>
      <w:rFonts w:ascii="Segoe UI" w:eastAsia="Arial" w:hAnsi="Segoe UI" w:cs="Segoe UI"/>
      <w:sz w:val="18"/>
      <w:szCs w:val="18"/>
      <w:lang w:bidi="en-US"/>
    </w:rPr>
  </w:style>
  <w:style w:type="character" w:customStyle="1" w:styleId="Bold">
    <w:name w:val="Bold"/>
    <w:uiPriority w:val="1"/>
    <w:qFormat/>
    <w:rsid w:val="00884BB2"/>
    <w:rPr>
      <w:b/>
    </w:rPr>
  </w:style>
  <w:style w:type="character" w:customStyle="1" w:styleId="normaltextrun">
    <w:name w:val="normaltextrun"/>
    <w:basedOn w:val="DefaultParagraphFont"/>
    <w:rsid w:val="003867F1"/>
  </w:style>
  <w:style w:type="character" w:styleId="Hyperlink">
    <w:name w:val="Hyperlink"/>
    <w:basedOn w:val="DefaultParagraphFont"/>
    <w:uiPriority w:val="99"/>
    <w:unhideWhenUsed/>
    <w:rPr>
      <w:color w:val="4495A2"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Custom 86">
      <a:majorFont>
        <a:latin typeface="Garamond"/>
        <a:ea typeface=""/>
        <a:cs typeface=""/>
      </a:majorFont>
      <a:minorFont>
        <a:latin typeface="Univer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EC45C-0019-4468-908B-6453502907C7}">
  <ds:schemaRefs>
    <ds:schemaRef ds:uri="http://schemas.microsoft.com/sharepoint/v3/contenttype/forms"/>
  </ds:schemaRefs>
</ds:datastoreItem>
</file>

<file path=customXml/itemProps2.xml><?xml version="1.0" encoding="utf-8"?>
<ds:datastoreItem xmlns:ds="http://schemas.openxmlformats.org/officeDocument/2006/customXml" ds:itemID="{1A9BF913-D4E2-4590-92A2-1F489CCF484E}">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1635D57B-7A51-4F43-9964-5738EB4198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E5B7C1-E6F4-45A0-B2E6-5BD37298C234}">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1443</Words>
  <Characters>8229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2024-06-27T02:30:00Z</dcterms:created>
  <dcterms:modified xsi:type="dcterms:W3CDTF">2024-06-27T02:32:00Z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fd1e6120ad6ff7b0a4f2c72f3fc84984b62909d62a47241ba3f658923d8f9e95</vt:lpwstr>
  </property>
</Properties>
</file>